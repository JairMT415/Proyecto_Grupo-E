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A6659" w14:textId="77777777" w:rsidR="00547DD9" w:rsidRPr="00453783" w:rsidRDefault="00547DD9">
      <w:pPr>
        <w:rPr>
          <w:rFonts w:ascii="Calibri" w:hAnsi="Calibri"/>
        </w:rPr>
      </w:pPr>
    </w:p>
    <w:p w14:paraId="0A37501D" w14:textId="77777777" w:rsidR="00547DD9" w:rsidRPr="00453783" w:rsidRDefault="00547DD9">
      <w:pPr>
        <w:rPr>
          <w:rFonts w:ascii="Calibri" w:hAnsi="Calibri"/>
        </w:rPr>
      </w:pPr>
    </w:p>
    <w:p w14:paraId="5DAB6C7B" w14:textId="77777777" w:rsidR="00547DD9" w:rsidRPr="00453783" w:rsidRDefault="00547DD9">
      <w:pPr>
        <w:rPr>
          <w:rFonts w:ascii="Calibri" w:hAnsi="Calibri"/>
        </w:rPr>
      </w:pPr>
    </w:p>
    <w:p w14:paraId="02EB378F" w14:textId="77777777" w:rsidR="00547DD9" w:rsidRPr="00453783" w:rsidRDefault="00547DD9">
      <w:pPr>
        <w:rPr>
          <w:rFonts w:ascii="Calibri" w:hAnsi="Calibri"/>
        </w:rPr>
      </w:pPr>
    </w:p>
    <w:p w14:paraId="6A05A809" w14:textId="77777777" w:rsidR="00547DD9" w:rsidRPr="00453783" w:rsidRDefault="00547DD9">
      <w:pPr>
        <w:rPr>
          <w:rFonts w:ascii="Calibri" w:hAnsi="Calibri"/>
        </w:rPr>
      </w:pPr>
    </w:p>
    <w:p w14:paraId="5A39BBE3" w14:textId="77777777" w:rsidR="00547DD9" w:rsidRPr="00453783" w:rsidRDefault="00547DD9">
      <w:pPr>
        <w:rPr>
          <w:rFonts w:ascii="Calibri" w:hAnsi="Calibri"/>
        </w:rPr>
      </w:pPr>
    </w:p>
    <w:p w14:paraId="41C8F396" w14:textId="77777777" w:rsidR="00547DD9" w:rsidRDefault="00547DD9">
      <w:pPr>
        <w:rPr>
          <w:rFonts w:ascii="Calibri" w:hAnsi="Calibri"/>
        </w:rPr>
      </w:pPr>
    </w:p>
    <w:p w14:paraId="72A3D3EC" w14:textId="77777777" w:rsidR="00597881" w:rsidRDefault="00597881">
      <w:pPr>
        <w:rPr>
          <w:rFonts w:ascii="Calibri" w:hAnsi="Calibri"/>
        </w:rPr>
      </w:pPr>
    </w:p>
    <w:p w14:paraId="0D0B940D" w14:textId="77777777" w:rsidR="00597881" w:rsidRDefault="00597881">
      <w:pPr>
        <w:rPr>
          <w:rFonts w:ascii="Calibri" w:hAnsi="Calibri"/>
        </w:rPr>
      </w:pPr>
    </w:p>
    <w:p w14:paraId="0E27B00A" w14:textId="77777777" w:rsidR="00597881" w:rsidRDefault="00597881">
      <w:pPr>
        <w:rPr>
          <w:rFonts w:ascii="Calibri" w:hAnsi="Calibri"/>
        </w:rPr>
      </w:pPr>
    </w:p>
    <w:p w14:paraId="60061E4C" w14:textId="77777777" w:rsidR="00597881" w:rsidRDefault="00597881">
      <w:pPr>
        <w:rPr>
          <w:rFonts w:ascii="Calibri" w:hAnsi="Calibri"/>
        </w:rPr>
      </w:pPr>
    </w:p>
    <w:p w14:paraId="44EAFD9C" w14:textId="77777777" w:rsidR="00597881" w:rsidRPr="00453783" w:rsidRDefault="00597881">
      <w:pPr>
        <w:rPr>
          <w:rFonts w:ascii="Calibri" w:hAnsi="Calibri"/>
        </w:rPr>
      </w:pPr>
    </w:p>
    <w:p w14:paraId="4B94D5A5" w14:textId="77777777" w:rsidR="00547DD9" w:rsidRDefault="00547DD9">
      <w:pPr>
        <w:rPr>
          <w:rFonts w:ascii="Calibri" w:hAnsi="Calibri"/>
        </w:rPr>
      </w:pPr>
    </w:p>
    <w:p w14:paraId="3DEEC669" w14:textId="77777777" w:rsidR="001E2593" w:rsidRPr="00453783" w:rsidRDefault="001E2593">
      <w:pPr>
        <w:rPr>
          <w:rFonts w:ascii="Calibri" w:hAnsi="Calibri"/>
        </w:rPr>
      </w:pPr>
    </w:p>
    <w:p w14:paraId="3656B9AB" w14:textId="77777777" w:rsidR="00547DD9" w:rsidRPr="00453783" w:rsidRDefault="00547DD9">
      <w:pPr>
        <w:rPr>
          <w:rFonts w:ascii="Calibri" w:hAnsi="Calibri"/>
        </w:rPr>
      </w:pPr>
    </w:p>
    <w:p w14:paraId="45FB0818" w14:textId="77777777" w:rsidR="00547DD9" w:rsidRPr="00453783" w:rsidRDefault="00547DD9">
      <w:pPr>
        <w:rPr>
          <w:rFonts w:ascii="Calibri" w:hAnsi="Calibri"/>
        </w:rPr>
      </w:pPr>
    </w:p>
    <w:p w14:paraId="049F31CB" w14:textId="77777777" w:rsidR="00547DD9" w:rsidRPr="00453783" w:rsidRDefault="00547DD9">
      <w:pPr>
        <w:rPr>
          <w:rFonts w:ascii="Calibri" w:hAnsi="Calibri"/>
        </w:rPr>
      </w:pPr>
    </w:p>
    <w:p w14:paraId="444F565F" w14:textId="77777777" w:rsidR="00547DD9" w:rsidRPr="008B2B05" w:rsidRDefault="00521ED9" w:rsidP="008B2B05">
      <w:pPr>
        <w:pStyle w:val="Ttulo7"/>
        <w:rPr>
          <w:rFonts w:ascii="Calibri" w:hAnsi="Calibri"/>
        </w:rPr>
      </w:pPr>
      <w:r w:rsidRPr="405AE6C9">
        <w:rPr>
          <w:rFonts w:ascii="Calibri" w:hAnsi="Calibri"/>
        </w:rPr>
        <w:t xml:space="preserve">DOCUMENTO DE </w:t>
      </w:r>
      <w:r w:rsidR="00702F26" w:rsidRPr="405AE6C9">
        <w:rPr>
          <w:rFonts w:ascii="Calibri" w:hAnsi="Calibri"/>
        </w:rPr>
        <w:t>PLAN DE PRUEBAS</w:t>
      </w:r>
    </w:p>
    <w:p w14:paraId="6846EB00" w14:textId="77777777" w:rsidR="002B27F7" w:rsidRPr="00EF754F" w:rsidRDefault="002B27F7" w:rsidP="002B27F7">
      <w:pPr>
        <w:numPr>
          <w:ilvl w:val="0"/>
          <w:numId w:val="4"/>
        </w:numPr>
        <w:jc w:val="center"/>
      </w:pPr>
      <w:r>
        <w:t xml:space="preserve">Plantilla inspirada en el estándar IEEE </w:t>
      </w:r>
      <w:r w:rsidR="00702F26">
        <w:t>829</w:t>
      </w:r>
      <w:r>
        <w:t>-</w:t>
      </w:r>
      <w:r w:rsidR="00702F26">
        <w:t xml:space="preserve">2008 </w:t>
      </w:r>
      <w:r>
        <w:t xml:space="preserve">y adaptada a las necesidades del curso de </w:t>
      </w:r>
      <w:r w:rsidR="00702F26">
        <w:t>Construcción</w:t>
      </w:r>
      <w:r>
        <w:t xml:space="preserve"> de Software</w:t>
      </w:r>
    </w:p>
    <w:p w14:paraId="5737A2BC" w14:textId="77777777" w:rsidR="001905F6" w:rsidRPr="005C3795" w:rsidRDefault="001905F6" w:rsidP="001905F6">
      <w:pPr>
        <w:jc w:val="center"/>
      </w:pPr>
      <w:r>
        <w:t>(Plantilla compilada por Ph.D. Franklin Parrales B.)</w:t>
      </w:r>
    </w:p>
    <w:p w14:paraId="53128261" w14:textId="77777777" w:rsidR="00547DD9" w:rsidRPr="00453783" w:rsidRDefault="00547DD9">
      <w:pPr>
        <w:rPr>
          <w:rFonts w:ascii="Calibri" w:hAnsi="Calibri"/>
        </w:rPr>
      </w:pPr>
    </w:p>
    <w:p w14:paraId="62486C05" w14:textId="77777777" w:rsidR="00547DD9" w:rsidRPr="00453783" w:rsidRDefault="00547DD9">
      <w:pPr>
        <w:rPr>
          <w:rFonts w:ascii="Calibri" w:hAnsi="Calibri"/>
        </w:rPr>
      </w:pPr>
    </w:p>
    <w:p w14:paraId="4101652C" w14:textId="77777777" w:rsidR="00547DD9" w:rsidRPr="00453783" w:rsidRDefault="00547DD9">
      <w:pPr>
        <w:rPr>
          <w:rFonts w:ascii="Calibri" w:hAnsi="Calibri"/>
        </w:rPr>
      </w:pPr>
    </w:p>
    <w:p w14:paraId="4B99056E" w14:textId="77777777" w:rsidR="00547DD9" w:rsidRPr="00453783" w:rsidRDefault="00547DD9">
      <w:pPr>
        <w:rPr>
          <w:rFonts w:ascii="Calibri" w:hAnsi="Calibri"/>
        </w:rPr>
      </w:pPr>
    </w:p>
    <w:p w14:paraId="1299C43A" w14:textId="77777777" w:rsidR="00547DD9" w:rsidRPr="00453783" w:rsidRDefault="00547DD9">
      <w:pPr>
        <w:rPr>
          <w:rFonts w:ascii="Calibri" w:hAnsi="Calibri"/>
        </w:rPr>
      </w:pPr>
    </w:p>
    <w:p w14:paraId="4DDBEF00" w14:textId="77777777" w:rsidR="00547DD9" w:rsidRPr="00453783" w:rsidRDefault="00547DD9">
      <w:pPr>
        <w:rPr>
          <w:rFonts w:ascii="Calibri" w:hAnsi="Calibri"/>
        </w:rPr>
      </w:pPr>
    </w:p>
    <w:p w14:paraId="3461D779" w14:textId="77777777" w:rsidR="00547DD9" w:rsidRPr="00453783" w:rsidRDefault="00547DD9">
      <w:pPr>
        <w:rPr>
          <w:rFonts w:ascii="Calibri" w:hAnsi="Calibri"/>
        </w:rPr>
      </w:pPr>
    </w:p>
    <w:p w14:paraId="3CF2D8B6" w14:textId="77777777" w:rsidR="00547DD9" w:rsidRPr="00453783" w:rsidRDefault="00547DD9">
      <w:pPr>
        <w:rPr>
          <w:rFonts w:ascii="Calibri" w:hAnsi="Calibri"/>
        </w:rPr>
      </w:pPr>
    </w:p>
    <w:p w14:paraId="0FB78278" w14:textId="77777777" w:rsidR="00547DD9" w:rsidRPr="00453783" w:rsidRDefault="00547DD9">
      <w:pPr>
        <w:rPr>
          <w:rFonts w:ascii="Calibri" w:hAnsi="Calibri"/>
        </w:rPr>
      </w:pPr>
    </w:p>
    <w:p w14:paraId="1FC39945" w14:textId="77777777" w:rsidR="00547DD9" w:rsidRPr="00453783" w:rsidRDefault="00547DD9">
      <w:pPr>
        <w:rPr>
          <w:rFonts w:ascii="Calibri" w:hAnsi="Calibri"/>
        </w:rPr>
      </w:pPr>
    </w:p>
    <w:p w14:paraId="0562CB0E" w14:textId="77777777" w:rsidR="00547DD9" w:rsidRPr="00453783" w:rsidRDefault="00547DD9">
      <w:pPr>
        <w:rPr>
          <w:rFonts w:ascii="Calibri" w:hAnsi="Calibri"/>
        </w:rPr>
      </w:pPr>
    </w:p>
    <w:p w14:paraId="34CE0A41" w14:textId="77777777" w:rsidR="00547DD9" w:rsidRPr="00453783" w:rsidRDefault="00547DD9">
      <w:pPr>
        <w:rPr>
          <w:rFonts w:ascii="Calibri" w:hAnsi="Calibri"/>
        </w:rPr>
      </w:pPr>
    </w:p>
    <w:p w14:paraId="62EBF3C5" w14:textId="77777777" w:rsidR="00547DD9" w:rsidRPr="00453783" w:rsidRDefault="00547DD9">
      <w:pPr>
        <w:rPr>
          <w:rFonts w:ascii="Calibri" w:hAnsi="Calibri"/>
        </w:rPr>
      </w:pPr>
    </w:p>
    <w:p w14:paraId="6D98A12B" w14:textId="77777777" w:rsidR="00547DD9" w:rsidRPr="00453783" w:rsidRDefault="00547DD9">
      <w:pPr>
        <w:rPr>
          <w:rFonts w:ascii="Calibri" w:hAnsi="Calibri"/>
        </w:rPr>
      </w:pPr>
    </w:p>
    <w:p w14:paraId="2946DB82" w14:textId="77777777" w:rsidR="00547DD9" w:rsidRPr="00453783" w:rsidRDefault="00547DD9">
      <w:pPr>
        <w:rPr>
          <w:rFonts w:ascii="Calibri" w:hAnsi="Calibri"/>
        </w:rPr>
      </w:pPr>
    </w:p>
    <w:p w14:paraId="5997CC1D" w14:textId="77777777" w:rsidR="00547DD9" w:rsidRPr="00453783" w:rsidRDefault="00547DD9">
      <w:pPr>
        <w:rPr>
          <w:rFonts w:ascii="Calibri" w:hAnsi="Calibri"/>
        </w:rPr>
      </w:pPr>
    </w:p>
    <w:p w14:paraId="110FFD37" w14:textId="77777777" w:rsidR="00547DD9" w:rsidRPr="00453783" w:rsidRDefault="00547DD9">
      <w:pPr>
        <w:rPr>
          <w:rFonts w:ascii="Calibri" w:hAnsi="Calibri"/>
        </w:rPr>
      </w:pPr>
    </w:p>
    <w:p w14:paraId="6B699379" w14:textId="77777777" w:rsidR="00547DD9" w:rsidRPr="00453783" w:rsidRDefault="00547DD9">
      <w:pPr>
        <w:rPr>
          <w:rFonts w:ascii="Calibri" w:hAnsi="Calibri"/>
        </w:rPr>
      </w:pPr>
    </w:p>
    <w:p w14:paraId="3FE9F23F" w14:textId="77777777" w:rsidR="00547DD9" w:rsidRPr="00453783" w:rsidRDefault="00547DD9">
      <w:pPr>
        <w:rPr>
          <w:rFonts w:ascii="Calibri" w:hAnsi="Calibri"/>
        </w:rPr>
      </w:pPr>
    </w:p>
    <w:p w14:paraId="1F72F646" w14:textId="77777777" w:rsidR="00547DD9" w:rsidRPr="00453783" w:rsidRDefault="00547DD9">
      <w:pPr>
        <w:rPr>
          <w:rFonts w:ascii="Calibri" w:hAnsi="Calibri"/>
        </w:rPr>
      </w:pPr>
    </w:p>
    <w:p w14:paraId="08CE6F91" w14:textId="77777777" w:rsidR="00547DD9" w:rsidRPr="00453783" w:rsidRDefault="00547DD9">
      <w:pPr>
        <w:rPr>
          <w:rFonts w:ascii="Calibri" w:hAnsi="Calibri"/>
        </w:rPr>
      </w:pPr>
    </w:p>
    <w:p w14:paraId="61CDCEAD" w14:textId="77777777" w:rsidR="00547DD9" w:rsidRPr="00453783" w:rsidRDefault="00547DD9">
      <w:pPr>
        <w:rPr>
          <w:rFonts w:ascii="Calibri" w:hAnsi="Calibri"/>
        </w:rPr>
      </w:pPr>
    </w:p>
    <w:p w14:paraId="6BB9E253" w14:textId="77777777" w:rsidR="00547DD9" w:rsidRPr="00453783" w:rsidRDefault="00547DD9">
      <w:pPr>
        <w:rPr>
          <w:rFonts w:ascii="Calibri" w:hAnsi="Calibri"/>
        </w:rPr>
      </w:pPr>
    </w:p>
    <w:p w14:paraId="23DE523C" w14:textId="77777777" w:rsidR="00A1079C" w:rsidRPr="00453783" w:rsidRDefault="00A1079C">
      <w:pPr>
        <w:rPr>
          <w:rFonts w:ascii="Calibri" w:hAnsi="Calibri"/>
        </w:rPr>
      </w:pPr>
    </w:p>
    <w:p w14:paraId="52E56223" w14:textId="77777777" w:rsidR="00A1079C" w:rsidRPr="00453783" w:rsidRDefault="00A1079C">
      <w:pPr>
        <w:rPr>
          <w:rFonts w:ascii="Calibri" w:hAnsi="Calibri"/>
        </w:rPr>
      </w:pPr>
    </w:p>
    <w:p w14:paraId="07547A01" w14:textId="77777777" w:rsidR="001A76E4" w:rsidRPr="001A76E4" w:rsidRDefault="001A76E4" w:rsidP="00597881">
      <w:pPr>
        <w:pStyle w:val="TtulodeTDC"/>
        <w:tabs>
          <w:tab w:val="left" w:pos="284"/>
        </w:tabs>
        <w:jc w:val="center"/>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733975802"/>
        <w:docPartObj>
          <w:docPartGallery w:val="Table of Contents"/>
          <w:docPartUnique/>
        </w:docPartObj>
      </w:sdtPr>
      <w:sdtEndPr>
        <w:rPr>
          <w:b/>
          <w:bCs/>
        </w:rPr>
      </w:sdtEndPr>
      <w:sdtContent>
        <w:p w14:paraId="58F6DE59" w14:textId="74643076" w:rsidR="007B49BF" w:rsidRPr="00D6625D" w:rsidRDefault="007B49BF" w:rsidP="00D6625D">
          <w:pPr>
            <w:pStyle w:val="TtuloTDC"/>
            <w:jc w:val="center"/>
            <w:rPr>
              <w:rFonts w:asciiTheme="minorHAnsi" w:hAnsiTheme="minorHAnsi" w:cstheme="minorHAnsi"/>
              <w:b/>
              <w:bCs/>
              <w:noProof/>
              <w:color w:val="000000" w:themeColor="text1"/>
            </w:rPr>
          </w:pPr>
          <w:r w:rsidRPr="00D6625D">
            <w:rPr>
              <w:rFonts w:asciiTheme="minorHAnsi" w:hAnsiTheme="minorHAnsi" w:cstheme="minorHAnsi"/>
              <w:b/>
              <w:bCs/>
              <w:color w:val="000000" w:themeColor="text1"/>
              <w:sz w:val="40"/>
              <w:szCs w:val="40"/>
              <w:lang w:val="es-ES"/>
            </w:rPr>
            <w:t>Tabla de contenido</w:t>
          </w:r>
          <w:r w:rsidRPr="00D6625D">
            <w:rPr>
              <w:rFonts w:asciiTheme="minorHAnsi" w:hAnsiTheme="minorHAnsi" w:cstheme="minorHAnsi"/>
              <w:b/>
              <w:bCs/>
              <w:color w:val="000000" w:themeColor="text1"/>
              <w:lang w:val="es-ES"/>
            </w:rPr>
            <w:t xml:space="preserve"> </w:t>
          </w:r>
          <w:r w:rsidRPr="00D6625D">
            <w:rPr>
              <w:rFonts w:asciiTheme="minorHAnsi" w:hAnsiTheme="minorHAnsi" w:cstheme="minorHAnsi"/>
              <w:b/>
              <w:bCs/>
              <w:color w:val="000000" w:themeColor="text1"/>
            </w:rPr>
            <w:fldChar w:fldCharType="begin"/>
          </w:r>
          <w:r w:rsidRPr="00D6625D">
            <w:rPr>
              <w:rFonts w:asciiTheme="minorHAnsi" w:hAnsiTheme="minorHAnsi" w:cstheme="minorHAnsi"/>
              <w:b/>
              <w:bCs/>
              <w:color w:val="000000" w:themeColor="text1"/>
            </w:rPr>
            <w:instrText xml:space="preserve"> TOC \o "1-3" \h \z \u </w:instrText>
          </w:r>
          <w:r w:rsidRPr="00D6625D">
            <w:rPr>
              <w:rFonts w:asciiTheme="minorHAnsi" w:hAnsiTheme="minorHAnsi" w:cstheme="minorHAnsi"/>
              <w:b/>
              <w:bCs/>
              <w:color w:val="000000" w:themeColor="text1"/>
            </w:rPr>
            <w:fldChar w:fldCharType="separate"/>
          </w:r>
        </w:p>
        <w:p w14:paraId="11BCD55A" w14:textId="4A4AC247"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40" w:history="1">
            <w:r w:rsidR="007B49BF" w:rsidRPr="00D6625D">
              <w:rPr>
                <w:rStyle w:val="Hipervnculo"/>
                <w:rFonts w:asciiTheme="minorHAnsi" w:hAnsiTheme="minorHAnsi" w:cstheme="minorHAnsi"/>
                <w:noProof/>
                <w:color w:val="000000" w:themeColor="text1"/>
              </w:rPr>
              <w:t>1.</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Introducción</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_Toc108279640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007B49BF" w:rsidRPr="00D6625D">
              <w:rPr>
                <w:rFonts w:asciiTheme="minorHAnsi" w:hAnsiTheme="minorHAnsi" w:cstheme="minorHAnsi"/>
                <w:noProof/>
                <w:webHidden/>
                <w:color w:val="000000" w:themeColor="text1"/>
              </w:rPr>
              <w:fldChar w:fldCharType="end"/>
            </w:r>
          </w:hyperlink>
        </w:p>
        <w:p w14:paraId="14518915" w14:textId="36219141"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41" w:history="1">
            <w:r w:rsidR="007B49BF" w:rsidRPr="00D6625D">
              <w:rPr>
                <w:rStyle w:val="Hipervnculo"/>
                <w:rFonts w:asciiTheme="minorHAnsi" w:hAnsiTheme="minorHAnsi" w:cstheme="minorHAnsi"/>
                <w:noProof/>
                <w:color w:val="000000" w:themeColor="text1"/>
              </w:rPr>
              <w:t>1.1.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Propósito</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_Toc108279641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007B49BF" w:rsidRPr="00D6625D">
              <w:rPr>
                <w:rFonts w:asciiTheme="minorHAnsi" w:hAnsiTheme="minorHAnsi" w:cstheme="minorHAnsi"/>
                <w:noProof/>
                <w:webHidden/>
                <w:color w:val="000000" w:themeColor="text1"/>
              </w:rPr>
              <w:fldChar w:fldCharType="end"/>
            </w:r>
          </w:hyperlink>
        </w:p>
        <w:p w14:paraId="1704A4A0" w14:textId="4164A77F"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42" w:history="1">
            <w:r w:rsidR="007B49BF" w:rsidRPr="00D6625D">
              <w:rPr>
                <w:rStyle w:val="Hipervnculo"/>
                <w:rFonts w:asciiTheme="minorHAnsi" w:hAnsiTheme="minorHAnsi" w:cstheme="minorHAnsi"/>
                <w:noProof/>
                <w:color w:val="000000" w:themeColor="text1"/>
              </w:rPr>
              <w:t>1.2.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Objetivos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_Toc108279642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007B49BF" w:rsidRPr="00D6625D">
              <w:rPr>
                <w:rFonts w:asciiTheme="minorHAnsi" w:hAnsiTheme="minorHAnsi" w:cstheme="minorHAnsi"/>
                <w:noProof/>
                <w:webHidden/>
                <w:color w:val="000000" w:themeColor="text1"/>
              </w:rPr>
              <w:fldChar w:fldCharType="end"/>
            </w:r>
          </w:hyperlink>
        </w:p>
        <w:p w14:paraId="282C583B" w14:textId="7342702F"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43" w:history="1">
            <w:r w:rsidR="007B49BF" w:rsidRPr="00D6625D">
              <w:rPr>
                <w:rStyle w:val="Hipervnculo"/>
                <w:rFonts w:asciiTheme="minorHAnsi" w:hAnsiTheme="minorHAnsi" w:cstheme="minorHAnsi"/>
                <w:noProof/>
                <w:color w:val="000000" w:themeColor="text1"/>
              </w:rPr>
              <w:t>2.</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Alcance</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_Toc108279643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007B49BF" w:rsidRPr="00D6625D">
              <w:rPr>
                <w:rFonts w:asciiTheme="minorHAnsi" w:hAnsiTheme="minorHAnsi" w:cstheme="minorHAnsi"/>
                <w:noProof/>
                <w:webHidden/>
                <w:color w:val="000000" w:themeColor="text1"/>
              </w:rPr>
              <w:fldChar w:fldCharType="end"/>
            </w:r>
          </w:hyperlink>
        </w:p>
        <w:p w14:paraId="48419B90" w14:textId="07907C79"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44" w:history="1">
            <w:r w:rsidR="007B49BF" w:rsidRPr="00D6625D">
              <w:rPr>
                <w:rStyle w:val="Hipervnculo"/>
                <w:rFonts w:asciiTheme="minorHAnsi" w:hAnsiTheme="minorHAnsi" w:cstheme="minorHAnsi"/>
                <w:noProof/>
                <w:color w:val="000000" w:themeColor="text1"/>
              </w:rPr>
              <w:t>2.1.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Alcance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_Toc108279644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3</w:t>
            </w:r>
            <w:r w:rsidR="007B49BF" w:rsidRPr="00D6625D">
              <w:rPr>
                <w:rFonts w:asciiTheme="minorHAnsi" w:hAnsiTheme="minorHAnsi" w:cstheme="minorHAnsi"/>
                <w:noProof/>
                <w:webHidden/>
                <w:color w:val="000000" w:themeColor="text1"/>
              </w:rPr>
              <w:fldChar w:fldCharType="end"/>
            </w:r>
          </w:hyperlink>
        </w:p>
        <w:p w14:paraId="17F9ABC5" w14:textId="2687EC8B"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45" w:history="1">
            <w:r w:rsidR="007B49BF" w:rsidRPr="00D6625D">
              <w:rPr>
                <w:rStyle w:val="Hipervnculo"/>
                <w:rFonts w:asciiTheme="minorHAnsi" w:hAnsiTheme="minorHAnsi" w:cstheme="minorHAnsi"/>
                <w:noProof/>
                <w:color w:val="000000" w:themeColor="text1"/>
              </w:rPr>
              <w:t>2.2.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Limitaciones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_Toc108279645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007B49BF" w:rsidRPr="00D6625D">
              <w:rPr>
                <w:rFonts w:asciiTheme="minorHAnsi" w:hAnsiTheme="minorHAnsi" w:cstheme="minorHAnsi"/>
                <w:noProof/>
                <w:webHidden/>
                <w:color w:val="000000" w:themeColor="text1"/>
              </w:rPr>
              <w:fldChar w:fldCharType="end"/>
            </w:r>
          </w:hyperlink>
        </w:p>
        <w:p w14:paraId="603F70D7" w14:textId="235D9F95"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46" w:history="1">
            <w:r w:rsidR="007B49BF" w:rsidRPr="00D6625D">
              <w:rPr>
                <w:rStyle w:val="Hipervnculo"/>
                <w:rFonts w:asciiTheme="minorHAnsi" w:hAnsiTheme="minorHAnsi" w:cstheme="minorHAnsi"/>
                <w:noProof/>
                <w:color w:val="000000" w:themeColor="text1"/>
              </w:rPr>
              <w:t>3.</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Definiciones, siglas, y abreviaturas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_Toc108279646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007B49BF" w:rsidRPr="00D6625D">
              <w:rPr>
                <w:rFonts w:asciiTheme="minorHAnsi" w:hAnsiTheme="minorHAnsi" w:cstheme="minorHAnsi"/>
                <w:noProof/>
                <w:webHidden/>
                <w:color w:val="000000" w:themeColor="text1"/>
              </w:rPr>
              <w:fldChar w:fldCharType="end"/>
            </w:r>
          </w:hyperlink>
        </w:p>
        <w:p w14:paraId="7CD8E4DC" w14:textId="2EDD81B2"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47" w:history="1">
            <w:r w:rsidR="007B49BF" w:rsidRPr="00D6625D">
              <w:rPr>
                <w:rStyle w:val="Hipervnculo"/>
                <w:rFonts w:asciiTheme="minorHAnsi" w:hAnsiTheme="minorHAnsi" w:cstheme="minorHAnsi"/>
                <w:noProof/>
                <w:color w:val="000000" w:themeColor="text1"/>
              </w:rPr>
              <w:t>4.</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Documentos de referencia</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_Toc108279647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4</w:t>
            </w:r>
            <w:r w:rsidR="007B49BF" w:rsidRPr="00D6625D">
              <w:rPr>
                <w:rFonts w:asciiTheme="minorHAnsi" w:hAnsiTheme="minorHAnsi" w:cstheme="minorHAnsi"/>
                <w:noProof/>
                <w:webHidden/>
                <w:color w:val="000000" w:themeColor="text1"/>
              </w:rPr>
              <w:fldChar w:fldCharType="end"/>
            </w:r>
          </w:hyperlink>
        </w:p>
        <w:p w14:paraId="27D0B652" w14:textId="68480BE3"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48" w:history="1">
            <w:r w:rsidR="007B49BF" w:rsidRPr="00D6625D">
              <w:rPr>
                <w:rStyle w:val="Hipervnculo"/>
                <w:rFonts w:asciiTheme="minorHAnsi" w:hAnsiTheme="minorHAnsi" w:cstheme="minorHAnsi"/>
                <w:noProof/>
                <w:color w:val="000000" w:themeColor="text1"/>
              </w:rPr>
              <w:t>5.</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Estrategia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_Toc108279648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5</w:t>
            </w:r>
            <w:r w:rsidR="007B49BF" w:rsidRPr="00D6625D">
              <w:rPr>
                <w:rFonts w:asciiTheme="minorHAnsi" w:hAnsiTheme="minorHAnsi" w:cstheme="minorHAnsi"/>
                <w:noProof/>
                <w:webHidden/>
                <w:color w:val="000000" w:themeColor="text1"/>
              </w:rPr>
              <w:fldChar w:fldCharType="end"/>
            </w:r>
          </w:hyperlink>
        </w:p>
        <w:p w14:paraId="0CEF3EEF" w14:textId="3B01459E"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49" w:history="1">
            <w:r w:rsidR="007B49BF" w:rsidRPr="00D6625D">
              <w:rPr>
                <w:rStyle w:val="Hipervnculo"/>
                <w:rFonts w:asciiTheme="minorHAnsi" w:hAnsiTheme="minorHAnsi" w:cstheme="minorHAnsi"/>
                <w:noProof/>
                <w:color w:val="000000" w:themeColor="text1"/>
              </w:rPr>
              <w:t>5.1.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Pruebas Unitarias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_Toc108279649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5</w:t>
            </w:r>
            <w:r w:rsidR="007B49BF" w:rsidRPr="00D6625D">
              <w:rPr>
                <w:rFonts w:asciiTheme="minorHAnsi" w:hAnsiTheme="minorHAnsi" w:cstheme="minorHAnsi"/>
                <w:noProof/>
                <w:webHidden/>
                <w:color w:val="000000" w:themeColor="text1"/>
              </w:rPr>
              <w:fldChar w:fldCharType="end"/>
            </w:r>
          </w:hyperlink>
        </w:p>
        <w:p w14:paraId="514E13D1" w14:textId="1FF3C940"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0" w:history="1">
            <w:r w:rsidR="007B49BF" w:rsidRPr="00D6625D">
              <w:rPr>
                <w:rStyle w:val="Hipervnculo"/>
                <w:rFonts w:asciiTheme="minorHAnsi" w:hAnsiTheme="minorHAnsi" w:cstheme="minorHAnsi"/>
                <w:noProof/>
                <w:color w:val="000000" w:themeColor="text1"/>
              </w:rPr>
              <w:t>5.2.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Pruebas de integración</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_Toc108279650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21</w:t>
            </w:r>
            <w:r w:rsidR="007B49BF" w:rsidRPr="00D6625D">
              <w:rPr>
                <w:rFonts w:asciiTheme="minorHAnsi" w:hAnsiTheme="minorHAnsi" w:cstheme="minorHAnsi"/>
                <w:noProof/>
                <w:webHidden/>
                <w:color w:val="000000" w:themeColor="text1"/>
              </w:rPr>
              <w:fldChar w:fldCharType="end"/>
            </w:r>
          </w:hyperlink>
        </w:p>
        <w:p w14:paraId="3B5B0D39" w14:textId="4E6C71CE"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51" w:history="1">
            <w:r w:rsidR="007B49BF" w:rsidRPr="00D6625D">
              <w:rPr>
                <w:rStyle w:val="Hipervnculo"/>
                <w:rFonts w:asciiTheme="minorHAnsi" w:hAnsiTheme="minorHAnsi" w:cstheme="minorHAnsi"/>
                <w:noProof/>
                <w:color w:val="000000" w:themeColor="text1"/>
              </w:rPr>
              <w:t>6.</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Criterios de entrada y de salida</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_Toc108279651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2F170472" w14:textId="6974494F"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2" w:history="1">
            <w:r w:rsidR="007B49BF" w:rsidRPr="00D6625D">
              <w:rPr>
                <w:rStyle w:val="Hipervnculo"/>
                <w:rFonts w:asciiTheme="minorHAnsi" w:hAnsiTheme="minorHAnsi" w:cstheme="minorHAnsi"/>
                <w:noProof/>
                <w:color w:val="000000" w:themeColor="text1"/>
              </w:rPr>
              <w:t>6.1.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Criterio de entrada del plan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_Toc108279652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211260DC" w14:textId="3F3449B6"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3" w:history="1">
            <w:r w:rsidR="007B49BF" w:rsidRPr="00D6625D">
              <w:rPr>
                <w:rStyle w:val="Hipervnculo"/>
                <w:rFonts w:asciiTheme="minorHAnsi" w:hAnsiTheme="minorHAnsi" w:cstheme="minorHAnsi"/>
                <w:noProof/>
                <w:color w:val="000000" w:themeColor="text1"/>
              </w:rPr>
              <w:t>6.2.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Criterio de aceptación del plan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_Toc108279653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591A8A6C" w14:textId="1F9E8DAD"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4" w:history="1">
            <w:r w:rsidR="007B49BF" w:rsidRPr="00D6625D">
              <w:rPr>
                <w:rStyle w:val="Hipervnculo"/>
                <w:rFonts w:asciiTheme="minorHAnsi" w:hAnsiTheme="minorHAnsi" w:cstheme="minorHAnsi"/>
                <w:noProof/>
                <w:color w:val="000000" w:themeColor="text1"/>
              </w:rPr>
              <w:t>6.3.</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Criterio de suspensión y reanudación</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_Toc108279654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6A3D3B68" w14:textId="4B7F33E8"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55" w:history="1">
            <w:r w:rsidR="007B49BF" w:rsidRPr="00D6625D">
              <w:rPr>
                <w:rStyle w:val="Hipervnculo"/>
                <w:rFonts w:asciiTheme="minorHAnsi" w:hAnsiTheme="minorHAnsi" w:cstheme="minorHAnsi"/>
                <w:noProof/>
                <w:color w:val="000000" w:themeColor="text1"/>
              </w:rPr>
              <w:t>7.</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Entregables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_Toc108279655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4A1CED61" w14:textId="4940E8F8"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6" w:history="1">
            <w:r w:rsidR="007B49BF" w:rsidRPr="00D6625D">
              <w:rPr>
                <w:rStyle w:val="Hipervnculo"/>
                <w:rFonts w:asciiTheme="minorHAnsi" w:hAnsiTheme="minorHAnsi" w:cstheme="minorHAnsi"/>
                <w:noProof/>
                <w:color w:val="000000" w:themeColor="text1"/>
              </w:rPr>
              <w:t>7.1.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Protocolo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_Toc108279656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52CB91F5" w14:textId="6F2BAB95"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7" w:history="1">
            <w:r w:rsidR="007B49BF" w:rsidRPr="00D6625D">
              <w:rPr>
                <w:rStyle w:val="Hipervnculo"/>
                <w:rFonts w:asciiTheme="minorHAnsi" w:hAnsiTheme="minorHAnsi" w:cstheme="minorHAnsi"/>
                <w:noProof/>
                <w:color w:val="000000" w:themeColor="text1"/>
              </w:rPr>
              <w:t>7.2.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Informe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_Toc108279657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66AB372C" w14:textId="4D4BFF87"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58" w:history="1">
            <w:r w:rsidR="007B49BF" w:rsidRPr="00D6625D">
              <w:rPr>
                <w:rStyle w:val="Hipervnculo"/>
                <w:rFonts w:asciiTheme="minorHAnsi" w:hAnsiTheme="minorHAnsi" w:cstheme="minorHAnsi"/>
                <w:noProof/>
                <w:color w:val="000000" w:themeColor="text1"/>
              </w:rPr>
              <w:t>7.3.</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Reporte de observaciones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_Toc108279658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22</w:t>
            </w:r>
            <w:r w:rsidR="007B49BF" w:rsidRPr="00D6625D">
              <w:rPr>
                <w:rFonts w:asciiTheme="minorHAnsi" w:hAnsiTheme="minorHAnsi" w:cstheme="minorHAnsi"/>
                <w:noProof/>
                <w:webHidden/>
                <w:color w:val="000000" w:themeColor="text1"/>
              </w:rPr>
              <w:fldChar w:fldCharType="end"/>
            </w:r>
          </w:hyperlink>
        </w:p>
        <w:p w14:paraId="517084A6" w14:textId="6BF6AC53"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59" w:history="1">
            <w:r w:rsidR="007B49BF" w:rsidRPr="00D6625D">
              <w:rPr>
                <w:rStyle w:val="Hipervnculo"/>
                <w:rFonts w:asciiTheme="minorHAnsi" w:hAnsiTheme="minorHAnsi" w:cstheme="minorHAnsi"/>
                <w:noProof/>
                <w:color w:val="000000" w:themeColor="text1"/>
              </w:rPr>
              <w:t>8.</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Ambiente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_Toc108279659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007B49BF" w:rsidRPr="00D6625D">
              <w:rPr>
                <w:rFonts w:asciiTheme="minorHAnsi" w:hAnsiTheme="minorHAnsi" w:cstheme="minorHAnsi"/>
                <w:noProof/>
                <w:webHidden/>
                <w:color w:val="000000" w:themeColor="text1"/>
              </w:rPr>
              <w:fldChar w:fldCharType="end"/>
            </w:r>
          </w:hyperlink>
        </w:p>
        <w:p w14:paraId="649DC332" w14:textId="6B7F6065"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0" w:history="1">
            <w:r w:rsidR="007B49BF" w:rsidRPr="00D6625D">
              <w:rPr>
                <w:rStyle w:val="Hipervnculo"/>
                <w:rFonts w:asciiTheme="minorHAnsi" w:hAnsiTheme="minorHAnsi" w:cstheme="minorHAnsi"/>
                <w:noProof/>
                <w:color w:val="000000" w:themeColor="text1"/>
              </w:rPr>
              <w:t>8.1.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Requerimientos base de hardware</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_Toc108279660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007B49BF" w:rsidRPr="00D6625D">
              <w:rPr>
                <w:rFonts w:asciiTheme="minorHAnsi" w:hAnsiTheme="minorHAnsi" w:cstheme="minorHAnsi"/>
                <w:noProof/>
                <w:webHidden/>
                <w:color w:val="000000" w:themeColor="text1"/>
              </w:rPr>
              <w:fldChar w:fldCharType="end"/>
            </w:r>
          </w:hyperlink>
        </w:p>
        <w:p w14:paraId="13564EC7" w14:textId="30A0F099"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1" w:history="1">
            <w:r w:rsidR="007B49BF" w:rsidRPr="00D6625D">
              <w:rPr>
                <w:rStyle w:val="Hipervnculo"/>
                <w:rFonts w:asciiTheme="minorHAnsi" w:hAnsiTheme="minorHAnsi" w:cstheme="minorHAnsi"/>
                <w:noProof/>
                <w:color w:val="000000" w:themeColor="text1"/>
              </w:rPr>
              <w:t>8.2.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Requerimientos base de software en el ambiente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_Toc108279661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007B49BF" w:rsidRPr="00D6625D">
              <w:rPr>
                <w:rFonts w:asciiTheme="minorHAnsi" w:hAnsiTheme="minorHAnsi" w:cstheme="minorHAnsi"/>
                <w:noProof/>
                <w:webHidden/>
                <w:color w:val="000000" w:themeColor="text1"/>
              </w:rPr>
              <w:fldChar w:fldCharType="end"/>
            </w:r>
          </w:hyperlink>
        </w:p>
        <w:p w14:paraId="7118D433" w14:textId="534FFD24"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2" w:history="1">
            <w:r w:rsidR="007B49BF" w:rsidRPr="00D6625D">
              <w:rPr>
                <w:rStyle w:val="Hipervnculo"/>
                <w:rFonts w:asciiTheme="minorHAnsi" w:hAnsiTheme="minorHAnsi" w:cstheme="minorHAnsi"/>
                <w:noProof/>
                <w:color w:val="000000" w:themeColor="text1"/>
              </w:rPr>
              <w:t>8.3.</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Herramientas de apoyo para la ejecución de pruebas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_Toc108279662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23</w:t>
            </w:r>
            <w:r w:rsidR="007B49BF" w:rsidRPr="00D6625D">
              <w:rPr>
                <w:rFonts w:asciiTheme="minorHAnsi" w:hAnsiTheme="minorHAnsi" w:cstheme="minorHAnsi"/>
                <w:noProof/>
                <w:webHidden/>
                <w:color w:val="000000" w:themeColor="text1"/>
              </w:rPr>
              <w:fldChar w:fldCharType="end"/>
            </w:r>
          </w:hyperlink>
        </w:p>
        <w:p w14:paraId="6091934C" w14:textId="6407EC99"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63" w:history="1">
            <w:r w:rsidR="007B49BF" w:rsidRPr="00D6625D">
              <w:rPr>
                <w:rStyle w:val="Hipervnculo"/>
                <w:rFonts w:asciiTheme="minorHAnsi" w:hAnsiTheme="minorHAnsi" w:cstheme="minorHAnsi"/>
                <w:noProof/>
                <w:color w:val="000000" w:themeColor="text1"/>
              </w:rPr>
              <w:t>9.</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Cronograma de trabajo</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_Toc108279663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24</w:t>
            </w:r>
            <w:r w:rsidR="007B49BF" w:rsidRPr="00D6625D">
              <w:rPr>
                <w:rFonts w:asciiTheme="minorHAnsi" w:hAnsiTheme="minorHAnsi" w:cstheme="minorHAnsi"/>
                <w:noProof/>
                <w:webHidden/>
                <w:color w:val="000000" w:themeColor="text1"/>
              </w:rPr>
              <w:fldChar w:fldCharType="end"/>
            </w:r>
          </w:hyperlink>
        </w:p>
        <w:p w14:paraId="4BCCC4AB" w14:textId="3F652909"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64" w:history="1">
            <w:r w:rsidR="007B49BF" w:rsidRPr="00D6625D">
              <w:rPr>
                <w:rStyle w:val="Hipervnculo"/>
                <w:rFonts w:asciiTheme="minorHAnsi" w:hAnsiTheme="minorHAnsi" w:cstheme="minorHAnsi"/>
                <w:noProof/>
                <w:color w:val="000000" w:themeColor="text1"/>
              </w:rPr>
              <w:t>10.</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Riesgos, dependencias, suposiciones y restricciones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_Toc108279664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25</w:t>
            </w:r>
            <w:r w:rsidR="007B49BF" w:rsidRPr="00D6625D">
              <w:rPr>
                <w:rFonts w:asciiTheme="minorHAnsi" w:hAnsiTheme="minorHAnsi" w:cstheme="minorHAnsi"/>
                <w:noProof/>
                <w:webHidden/>
                <w:color w:val="000000" w:themeColor="text1"/>
              </w:rPr>
              <w:fldChar w:fldCharType="end"/>
            </w:r>
          </w:hyperlink>
        </w:p>
        <w:p w14:paraId="09A1A9D8" w14:textId="15643408"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5" w:history="1">
            <w:r w:rsidR="007B49BF" w:rsidRPr="00D6625D">
              <w:rPr>
                <w:rStyle w:val="Hipervnculo"/>
                <w:rFonts w:asciiTheme="minorHAnsi" w:hAnsiTheme="minorHAnsi" w:cstheme="minorHAnsi"/>
                <w:noProof/>
                <w:color w:val="000000" w:themeColor="text1"/>
              </w:rPr>
              <w:t>10.1.</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Riesgos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_Toc108279665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25</w:t>
            </w:r>
            <w:r w:rsidR="007B49BF" w:rsidRPr="00D6625D">
              <w:rPr>
                <w:rFonts w:asciiTheme="minorHAnsi" w:hAnsiTheme="minorHAnsi" w:cstheme="minorHAnsi"/>
                <w:noProof/>
                <w:webHidden/>
                <w:color w:val="000000" w:themeColor="text1"/>
              </w:rPr>
              <w:fldChar w:fldCharType="end"/>
            </w:r>
          </w:hyperlink>
        </w:p>
        <w:p w14:paraId="19FD6F28" w14:textId="11CCFE3C"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6" w:history="1">
            <w:r w:rsidR="007B49BF" w:rsidRPr="00D6625D">
              <w:rPr>
                <w:rStyle w:val="Hipervnculo"/>
                <w:rFonts w:asciiTheme="minorHAnsi" w:hAnsiTheme="minorHAnsi" w:cstheme="minorHAnsi"/>
                <w:noProof/>
                <w:color w:val="000000" w:themeColor="text1"/>
              </w:rPr>
              <w:t>10.2.</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Dependencias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_Toc108279666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007B49BF" w:rsidRPr="00D6625D">
              <w:rPr>
                <w:rFonts w:asciiTheme="minorHAnsi" w:hAnsiTheme="minorHAnsi" w:cstheme="minorHAnsi"/>
                <w:noProof/>
                <w:webHidden/>
                <w:color w:val="000000" w:themeColor="text1"/>
              </w:rPr>
              <w:fldChar w:fldCharType="end"/>
            </w:r>
          </w:hyperlink>
        </w:p>
        <w:p w14:paraId="2A9E010A" w14:textId="7C8FF76B"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7" w:history="1">
            <w:r w:rsidR="007B49BF" w:rsidRPr="00D6625D">
              <w:rPr>
                <w:rStyle w:val="Hipervnculo"/>
                <w:rFonts w:asciiTheme="minorHAnsi" w:hAnsiTheme="minorHAnsi" w:cstheme="minorHAnsi"/>
                <w:noProof/>
                <w:color w:val="000000" w:themeColor="text1"/>
              </w:rPr>
              <w:t>10.3.</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Suposiciones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_Toc108279667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007B49BF" w:rsidRPr="00D6625D">
              <w:rPr>
                <w:rFonts w:asciiTheme="minorHAnsi" w:hAnsiTheme="minorHAnsi" w:cstheme="minorHAnsi"/>
                <w:noProof/>
                <w:webHidden/>
                <w:color w:val="000000" w:themeColor="text1"/>
              </w:rPr>
              <w:fldChar w:fldCharType="end"/>
            </w:r>
          </w:hyperlink>
        </w:p>
        <w:p w14:paraId="0A9A9642" w14:textId="23A38978" w:rsidR="007B49BF" w:rsidRPr="00D6625D" w:rsidRDefault="00000000" w:rsidP="00D6625D">
          <w:pPr>
            <w:pStyle w:val="TDC2"/>
            <w:tabs>
              <w:tab w:val="left" w:pos="960"/>
              <w:tab w:val="right" w:leader="dot" w:pos="9628"/>
            </w:tabs>
            <w:jc w:val="center"/>
            <w:rPr>
              <w:rFonts w:asciiTheme="minorHAnsi" w:eastAsiaTheme="minorEastAsia" w:hAnsiTheme="minorHAnsi" w:cstheme="minorHAnsi"/>
              <w:smallCaps w:val="0"/>
              <w:noProof/>
              <w:color w:val="000000" w:themeColor="text1"/>
              <w:sz w:val="22"/>
              <w:szCs w:val="22"/>
              <w:lang w:val="es-419" w:eastAsia="es-419"/>
            </w:rPr>
          </w:pPr>
          <w:hyperlink w:anchor="_Toc108279668" w:history="1">
            <w:r w:rsidR="007B49BF" w:rsidRPr="00D6625D">
              <w:rPr>
                <w:rStyle w:val="Hipervnculo"/>
                <w:rFonts w:asciiTheme="minorHAnsi" w:hAnsiTheme="minorHAnsi" w:cstheme="minorHAnsi"/>
                <w:noProof/>
                <w:color w:val="000000" w:themeColor="text1"/>
              </w:rPr>
              <w:t>10.4.</w:t>
            </w:r>
            <w:r w:rsidR="007B49BF" w:rsidRPr="00D6625D">
              <w:rPr>
                <w:rFonts w:asciiTheme="minorHAnsi" w:eastAsiaTheme="minorEastAsia" w:hAnsiTheme="minorHAnsi" w:cstheme="minorHAnsi"/>
                <w:small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Restricciones</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_Toc108279668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26</w:t>
            </w:r>
            <w:r w:rsidR="007B49BF" w:rsidRPr="00D6625D">
              <w:rPr>
                <w:rFonts w:asciiTheme="minorHAnsi" w:hAnsiTheme="minorHAnsi" w:cstheme="minorHAnsi"/>
                <w:noProof/>
                <w:webHidden/>
                <w:color w:val="000000" w:themeColor="text1"/>
              </w:rPr>
              <w:fldChar w:fldCharType="end"/>
            </w:r>
          </w:hyperlink>
        </w:p>
        <w:p w14:paraId="6783093D" w14:textId="7743C873" w:rsidR="007B49BF" w:rsidRPr="00D6625D" w:rsidRDefault="00000000" w:rsidP="00D6625D">
          <w:pPr>
            <w:pStyle w:val="TDC1"/>
            <w:tabs>
              <w:tab w:val="left" w:pos="480"/>
              <w:tab w:val="right" w:leader="dot" w:pos="9628"/>
            </w:tabs>
            <w:jc w:val="center"/>
            <w:rPr>
              <w:rFonts w:asciiTheme="minorHAnsi" w:eastAsiaTheme="minorEastAsia" w:hAnsiTheme="minorHAnsi" w:cstheme="minorHAnsi"/>
              <w:b w:val="0"/>
              <w:bCs w:val="0"/>
              <w:caps w:val="0"/>
              <w:noProof/>
              <w:color w:val="000000" w:themeColor="text1"/>
              <w:sz w:val="22"/>
              <w:szCs w:val="22"/>
              <w:lang w:val="es-419" w:eastAsia="es-419"/>
            </w:rPr>
          </w:pPr>
          <w:hyperlink w:anchor="_Toc108279669" w:history="1">
            <w:r w:rsidR="007B49BF" w:rsidRPr="00D6625D">
              <w:rPr>
                <w:rStyle w:val="Hipervnculo"/>
                <w:rFonts w:asciiTheme="minorHAnsi" w:hAnsiTheme="minorHAnsi" w:cstheme="minorHAnsi"/>
                <w:noProof/>
                <w:color w:val="000000" w:themeColor="text1"/>
              </w:rPr>
              <w:t>11.</w:t>
            </w:r>
            <w:r w:rsidR="007B49BF" w:rsidRPr="00D6625D">
              <w:rPr>
                <w:rFonts w:asciiTheme="minorHAnsi" w:eastAsiaTheme="minorEastAsia" w:hAnsiTheme="minorHAnsi" w:cstheme="minorHAnsi"/>
                <w:b w:val="0"/>
                <w:bCs w:val="0"/>
                <w:caps w:val="0"/>
                <w:noProof/>
                <w:color w:val="000000" w:themeColor="text1"/>
                <w:sz w:val="22"/>
                <w:szCs w:val="22"/>
                <w:lang w:val="es-419" w:eastAsia="es-419"/>
              </w:rPr>
              <w:tab/>
            </w:r>
            <w:r w:rsidR="007B49BF" w:rsidRPr="00D6625D">
              <w:rPr>
                <w:rStyle w:val="Hipervnculo"/>
                <w:rFonts w:asciiTheme="minorHAnsi" w:hAnsiTheme="minorHAnsi" w:cstheme="minorHAnsi"/>
                <w:noProof/>
                <w:color w:val="000000" w:themeColor="text1"/>
              </w:rPr>
              <w:t>Aprobación</w:t>
            </w:r>
            <w:r w:rsidR="007B49BF" w:rsidRPr="00D6625D">
              <w:rPr>
                <w:rFonts w:asciiTheme="minorHAnsi" w:hAnsiTheme="minorHAnsi" w:cstheme="minorHAnsi"/>
                <w:noProof/>
                <w:webHidden/>
                <w:color w:val="000000" w:themeColor="text1"/>
              </w:rPr>
              <w:tab/>
            </w:r>
            <w:r w:rsidR="007B49BF" w:rsidRPr="00D6625D">
              <w:rPr>
                <w:rFonts w:asciiTheme="minorHAnsi" w:hAnsiTheme="minorHAnsi" w:cstheme="minorHAnsi"/>
                <w:noProof/>
                <w:webHidden/>
                <w:color w:val="000000" w:themeColor="text1"/>
              </w:rPr>
              <w:fldChar w:fldCharType="begin"/>
            </w:r>
            <w:r w:rsidR="007B49BF" w:rsidRPr="00D6625D">
              <w:rPr>
                <w:rFonts w:asciiTheme="minorHAnsi" w:hAnsiTheme="minorHAnsi" w:cstheme="minorHAnsi"/>
                <w:noProof/>
                <w:webHidden/>
                <w:color w:val="000000" w:themeColor="text1"/>
              </w:rPr>
              <w:instrText xml:space="preserve"> PAGEREF _Toc108279669 \h </w:instrText>
            </w:r>
            <w:r w:rsidR="007B49BF" w:rsidRPr="00D6625D">
              <w:rPr>
                <w:rFonts w:asciiTheme="minorHAnsi" w:hAnsiTheme="minorHAnsi" w:cstheme="minorHAnsi"/>
                <w:noProof/>
                <w:webHidden/>
                <w:color w:val="000000" w:themeColor="text1"/>
              </w:rPr>
            </w:r>
            <w:r w:rsidR="007B49BF" w:rsidRPr="00D6625D">
              <w:rPr>
                <w:rFonts w:asciiTheme="minorHAnsi" w:hAnsiTheme="minorHAnsi" w:cstheme="minorHAnsi"/>
                <w:noProof/>
                <w:webHidden/>
                <w:color w:val="000000" w:themeColor="text1"/>
              </w:rPr>
              <w:fldChar w:fldCharType="separate"/>
            </w:r>
            <w:r w:rsidR="00D6625D">
              <w:rPr>
                <w:rFonts w:asciiTheme="minorHAnsi" w:hAnsiTheme="minorHAnsi" w:cstheme="minorHAnsi"/>
                <w:noProof/>
                <w:webHidden/>
                <w:color w:val="000000" w:themeColor="text1"/>
              </w:rPr>
              <w:t>27</w:t>
            </w:r>
            <w:r w:rsidR="007B49BF" w:rsidRPr="00D6625D">
              <w:rPr>
                <w:rFonts w:asciiTheme="minorHAnsi" w:hAnsiTheme="minorHAnsi" w:cstheme="minorHAnsi"/>
                <w:noProof/>
                <w:webHidden/>
                <w:color w:val="000000" w:themeColor="text1"/>
              </w:rPr>
              <w:fldChar w:fldCharType="end"/>
            </w:r>
          </w:hyperlink>
        </w:p>
        <w:p w14:paraId="724ED08D" w14:textId="5E55139D" w:rsidR="007B49BF" w:rsidRDefault="007B49BF" w:rsidP="00D6625D">
          <w:pPr>
            <w:jc w:val="center"/>
          </w:pPr>
          <w:r w:rsidRPr="00D6625D">
            <w:rPr>
              <w:rFonts w:asciiTheme="minorHAnsi" w:hAnsiTheme="minorHAnsi" w:cstheme="minorHAnsi"/>
              <w:b/>
              <w:bCs/>
              <w:color w:val="000000" w:themeColor="text1"/>
              <w:lang w:val="es-ES"/>
            </w:rPr>
            <w:fldChar w:fldCharType="end"/>
          </w:r>
        </w:p>
      </w:sdtContent>
    </w:sdt>
    <w:p w14:paraId="07459315" w14:textId="77777777" w:rsidR="00547DD9" w:rsidRPr="00453783" w:rsidRDefault="00547DD9" w:rsidP="405AE6C9">
      <w:pPr>
        <w:rPr>
          <w:rFonts w:ascii="Calibri" w:hAnsi="Calibri" w:cs="Book Antiqua"/>
          <w:b/>
          <w:bCs/>
        </w:rPr>
      </w:pPr>
    </w:p>
    <w:p w14:paraId="6537F28F" w14:textId="77777777" w:rsidR="00547DD9" w:rsidRPr="00453783" w:rsidRDefault="00547DD9">
      <w:pPr>
        <w:pStyle w:val="Textoindependiente"/>
        <w:pageBreakBefore/>
        <w:rPr>
          <w:rFonts w:ascii="Calibri" w:hAnsi="Calibri"/>
        </w:rPr>
      </w:pPr>
    </w:p>
    <w:p w14:paraId="4CC9CAB4" w14:textId="77777777" w:rsidR="00547DD9" w:rsidRPr="00453783" w:rsidRDefault="00547DD9" w:rsidP="405AE6C9">
      <w:pPr>
        <w:pStyle w:val="Ttulo1"/>
        <w:numPr>
          <w:ilvl w:val="0"/>
          <w:numId w:val="5"/>
        </w:numPr>
        <w:spacing w:before="0" w:after="0"/>
        <w:rPr>
          <w:rFonts w:ascii="Calibri" w:hAnsi="Calibri" w:cs="Book Antiqua"/>
          <w:sz w:val="24"/>
          <w:szCs w:val="24"/>
        </w:rPr>
      </w:pPr>
      <w:bookmarkStart w:id="0" w:name="_Toc384282994"/>
      <w:bookmarkStart w:id="1" w:name="_Toc75630696"/>
      <w:bookmarkStart w:id="2" w:name="_Toc108279640"/>
      <w:r w:rsidRPr="405AE6C9">
        <w:rPr>
          <w:rFonts w:ascii="Calibri" w:hAnsi="Calibri" w:cs="Book Antiqua"/>
          <w:sz w:val="28"/>
          <w:szCs w:val="28"/>
        </w:rPr>
        <w:t>Introducción</w:t>
      </w:r>
      <w:bookmarkEnd w:id="0"/>
      <w:bookmarkEnd w:id="1"/>
      <w:bookmarkEnd w:id="2"/>
      <w:r w:rsidRPr="405AE6C9">
        <w:rPr>
          <w:rFonts w:ascii="Calibri" w:hAnsi="Calibri" w:cs="Book Antiqua"/>
          <w:sz w:val="28"/>
          <w:szCs w:val="28"/>
        </w:rPr>
        <w:t xml:space="preserve">  </w:t>
      </w:r>
    </w:p>
    <w:p w14:paraId="6DFB9E20" w14:textId="1C14E433" w:rsidR="00E41F22" w:rsidRPr="00E41F22" w:rsidRDefault="0F48E50A" w:rsidP="0F48E50A">
      <w:pPr>
        <w:pStyle w:val="Ttulo2"/>
        <w:numPr>
          <w:ilvl w:val="1"/>
          <w:numId w:val="5"/>
        </w:numPr>
        <w:ind w:left="1418"/>
        <w:rPr>
          <w:rFonts w:ascii="Calibri" w:hAnsi="Calibri" w:cs="Book Antiqua"/>
          <w:i w:val="0"/>
          <w:iCs w:val="0"/>
          <w:sz w:val="24"/>
          <w:szCs w:val="24"/>
        </w:rPr>
      </w:pPr>
      <w:bookmarkStart w:id="3" w:name="_Toc75630697"/>
      <w:bookmarkStart w:id="4" w:name="_Toc108279641"/>
      <w:r w:rsidRPr="0F48E50A">
        <w:rPr>
          <w:rFonts w:ascii="Calibri" w:hAnsi="Calibri" w:cs="Book Antiqua"/>
          <w:i w:val="0"/>
          <w:iCs w:val="0"/>
          <w:sz w:val="24"/>
          <w:szCs w:val="24"/>
        </w:rPr>
        <w:t>Propósito</w:t>
      </w:r>
      <w:bookmarkEnd w:id="3"/>
      <w:bookmarkEnd w:id="4"/>
    </w:p>
    <w:p w14:paraId="212FA4F6" w14:textId="7302BD36" w:rsidR="00547DD9" w:rsidRPr="00E41F22" w:rsidRDefault="0F48E50A" w:rsidP="0F48E50A">
      <w:pPr>
        <w:ind w:left="720"/>
        <w:jc w:val="both"/>
        <w:rPr>
          <w:rFonts w:ascii="Calibri Light" w:eastAsia="Calibri Light" w:hAnsi="Calibri Light" w:cs="Calibri Light"/>
          <w:i/>
          <w:iCs/>
          <w:color w:val="595959"/>
        </w:rPr>
      </w:pPr>
      <w:r w:rsidRPr="0F48E50A">
        <w:rPr>
          <w:rFonts w:ascii="Calibri Light" w:eastAsia="Calibri Light" w:hAnsi="Calibri Light" w:cs="Calibri Light"/>
          <w:i/>
          <w:iCs/>
          <w:color w:val="000000" w:themeColor="text1"/>
        </w:rPr>
        <w:t xml:space="preserve">El propósito de este documento es garantizar que los requerimientos y especificaciones funcionales definidas en el Proyecto Camioncitos S.A., se encuentren desarrolladas y cumplan con la funcionalidad y estándares de calidad esperados, minimizando los incidentes al momento de realizar las pruebas de aceptación del usuario funcional. </w:t>
      </w:r>
    </w:p>
    <w:p w14:paraId="024AAE2C" w14:textId="77777777" w:rsidR="00547DD9" w:rsidRPr="00453783" w:rsidRDefault="0F48E50A" w:rsidP="0F48E50A">
      <w:pPr>
        <w:pStyle w:val="Ttulo2"/>
        <w:numPr>
          <w:ilvl w:val="1"/>
          <w:numId w:val="5"/>
        </w:numPr>
        <w:ind w:left="1418"/>
        <w:rPr>
          <w:rFonts w:ascii="Calibri" w:hAnsi="Calibri" w:cs="Book Antiqua"/>
          <w:i w:val="0"/>
          <w:iCs w:val="0"/>
          <w:sz w:val="24"/>
          <w:szCs w:val="24"/>
        </w:rPr>
      </w:pPr>
      <w:bookmarkStart w:id="5" w:name="_Toc75630698"/>
      <w:bookmarkStart w:id="6" w:name="_Toc108279642"/>
      <w:r w:rsidRPr="0F48E50A">
        <w:rPr>
          <w:rFonts w:ascii="Calibri" w:hAnsi="Calibri" w:cs="Book Antiqua"/>
          <w:i w:val="0"/>
          <w:iCs w:val="0"/>
          <w:sz w:val="24"/>
          <w:szCs w:val="24"/>
        </w:rPr>
        <w:t>Objetivos</w:t>
      </w:r>
      <w:bookmarkEnd w:id="5"/>
      <w:bookmarkEnd w:id="6"/>
    </w:p>
    <w:p w14:paraId="70DF9E56" w14:textId="77777777" w:rsidR="002A615E" w:rsidRDefault="002A615E" w:rsidP="0F48E50A">
      <w:pPr>
        <w:ind w:left="708"/>
        <w:jc w:val="both"/>
        <w:rPr>
          <w:rFonts w:ascii="Calibri" w:hAnsi="Calibri" w:cs="Book Antiqua"/>
          <w:i/>
          <w:iCs/>
          <w:color w:val="0000FF"/>
        </w:rPr>
      </w:pPr>
    </w:p>
    <w:p w14:paraId="679A4ABF" w14:textId="77777777" w:rsidR="002A615E" w:rsidRPr="0009623A" w:rsidRDefault="0F48E50A" w:rsidP="0F48E50A">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Establecer casos y condiciones de prueba basados en las especificaciones funcionales, que al ejecutarse simulen un ambiente de producción.</w:t>
      </w:r>
    </w:p>
    <w:p w14:paraId="59AC3E63" w14:textId="77777777" w:rsidR="002A615E" w:rsidRPr="0009623A" w:rsidRDefault="0F48E50A" w:rsidP="0F48E50A">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Identificar errores o problemas al ejecutar los distintos casos de prueba.</w:t>
      </w:r>
    </w:p>
    <w:p w14:paraId="4E9BE8D9" w14:textId="77777777" w:rsidR="002A615E" w:rsidRPr="0009623A" w:rsidRDefault="0F48E50A" w:rsidP="0F48E50A">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Dar un seguimiento oportuno a la corrección de incidentes reportados, minimizando el tiempo de reprueba.</w:t>
      </w:r>
    </w:p>
    <w:p w14:paraId="316A9D31" w14:textId="77777777" w:rsidR="002A615E" w:rsidRPr="0009623A" w:rsidRDefault="0F48E50A" w:rsidP="0F48E50A">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Determinar las diferencias existentes entre las especificaciones funcionales o requerimientos y el desarrollo del producto.</w:t>
      </w:r>
    </w:p>
    <w:p w14:paraId="77A073C2" w14:textId="77777777" w:rsidR="002A615E" w:rsidRPr="0009623A" w:rsidRDefault="0F48E50A" w:rsidP="0F48E50A">
      <w:pPr>
        <w:pStyle w:val="Prrafodelista"/>
        <w:numPr>
          <w:ilvl w:val="0"/>
          <w:numId w:val="6"/>
        </w:numPr>
        <w:spacing w:line="276" w:lineRule="auto"/>
        <w:ind w:left="1134"/>
        <w:jc w:val="both"/>
        <w:rPr>
          <w:rFonts w:ascii="Calibri Light" w:hAnsi="Calibri Light" w:cs="Calibri Light"/>
          <w:i/>
          <w:iCs/>
          <w:color w:val="000000" w:themeColor="text1"/>
        </w:rPr>
      </w:pPr>
      <w:r w:rsidRPr="0F48E50A">
        <w:rPr>
          <w:rFonts w:ascii="Calibri Light" w:hAnsi="Calibri Light" w:cs="Calibri Light"/>
          <w:i/>
          <w:iCs/>
          <w:color w:val="000000" w:themeColor="text1"/>
        </w:rPr>
        <w:t>Validar y comprobar la calidad del producto a ser entregado, con base a los estándares definidos.</w:t>
      </w:r>
    </w:p>
    <w:p w14:paraId="44E871BC" w14:textId="77777777" w:rsidR="00A15912" w:rsidRPr="0009623A" w:rsidRDefault="00A15912" w:rsidP="405AE6C9">
      <w:pPr>
        <w:pStyle w:val="Prrafodelista"/>
        <w:spacing w:line="276" w:lineRule="auto"/>
        <w:jc w:val="both"/>
        <w:rPr>
          <w:rFonts w:ascii="Calibri Light" w:hAnsi="Calibri Light" w:cs="Calibri Light"/>
          <w:i/>
          <w:iCs/>
          <w:color w:val="0000FF"/>
        </w:rPr>
      </w:pPr>
    </w:p>
    <w:p w14:paraId="002442FB" w14:textId="77777777" w:rsidR="00A15912" w:rsidRPr="00453783" w:rsidRDefault="00A15912" w:rsidP="405AE6C9">
      <w:pPr>
        <w:pStyle w:val="Ttulo1"/>
        <w:numPr>
          <w:ilvl w:val="0"/>
          <w:numId w:val="5"/>
        </w:numPr>
        <w:spacing w:before="0" w:after="0"/>
        <w:rPr>
          <w:rFonts w:ascii="Calibri" w:hAnsi="Calibri" w:cs="Book Antiqua"/>
          <w:sz w:val="28"/>
          <w:szCs w:val="28"/>
        </w:rPr>
      </w:pPr>
      <w:bookmarkStart w:id="7" w:name="_Toc75630699"/>
      <w:bookmarkStart w:id="8" w:name="_Toc108279643"/>
      <w:r w:rsidRPr="405AE6C9">
        <w:rPr>
          <w:rFonts w:ascii="Calibri" w:hAnsi="Calibri" w:cs="Book Antiqua"/>
          <w:sz w:val="28"/>
          <w:szCs w:val="28"/>
        </w:rPr>
        <w:t>Alcance</w:t>
      </w:r>
      <w:bookmarkEnd w:id="7"/>
      <w:bookmarkEnd w:id="8"/>
      <w:r w:rsidRPr="405AE6C9">
        <w:rPr>
          <w:rFonts w:ascii="Calibri" w:hAnsi="Calibri" w:cs="Book Antiqua"/>
          <w:sz w:val="28"/>
          <w:szCs w:val="28"/>
        </w:rPr>
        <w:t xml:space="preserve"> </w:t>
      </w:r>
    </w:p>
    <w:p w14:paraId="761648B8" w14:textId="77777777" w:rsidR="00547DD9" w:rsidRDefault="0F48E50A" w:rsidP="0F48E50A">
      <w:pPr>
        <w:pStyle w:val="Ttulo2"/>
        <w:numPr>
          <w:ilvl w:val="1"/>
          <w:numId w:val="5"/>
        </w:numPr>
        <w:ind w:left="1418"/>
        <w:rPr>
          <w:rFonts w:ascii="Calibri" w:hAnsi="Calibri" w:cs="Book Antiqua"/>
          <w:i w:val="0"/>
          <w:iCs w:val="0"/>
          <w:sz w:val="24"/>
          <w:szCs w:val="24"/>
        </w:rPr>
      </w:pPr>
      <w:bookmarkStart w:id="9" w:name="_Toc75630700"/>
      <w:bookmarkStart w:id="10" w:name="_Toc108279644"/>
      <w:r w:rsidRPr="0F48E50A">
        <w:rPr>
          <w:rFonts w:ascii="Calibri" w:hAnsi="Calibri" w:cs="Book Antiqua"/>
          <w:i w:val="0"/>
          <w:iCs w:val="0"/>
          <w:sz w:val="24"/>
          <w:szCs w:val="24"/>
        </w:rPr>
        <w:t>Alcance de pruebas</w:t>
      </w:r>
      <w:bookmarkEnd w:id="9"/>
      <w:bookmarkEnd w:id="10"/>
    </w:p>
    <w:p w14:paraId="738610EB" w14:textId="7BA5AB6D" w:rsidR="002A615E" w:rsidRDefault="002A615E" w:rsidP="405AE6C9">
      <w:pPr>
        <w:ind w:left="720"/>
        <w:jc w:val="both"/>
        <w:rPr>
          <w:rFonts w:ascii="Calibri" w:hAnsi="Calibri" w:cs="Book Antiqua"/>
          <w:i/>
          <w:iCs/>
          <w:color w:val="0000FF"/>
        </w:rPr>
      </w:pPr>
    </w:p>
    <w:p w14:paraId="30D172F9" w14:textId="40347AA2" w:rsidR="007534E7" w:rsidRDefault="007534E7" w:rsidP="25B48623">
      <w:pPr>
        <w:ind w:left="720"/>
        <w:jc w:val="both"/>
        <w:rPr>
          <w:rFonts w:ascii="Calibri" w:hAnsi="Calibri" w:cs="Book Antiqua"/>
          <w:i/>
          <w:iCs/>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3E3B46F1" w14:textId="77777777" w:rsidTr="0F48E50A">
        <w:tc>
          <w:tcPr>
            <w:tcW w:w="5538" w:type="dxa"/>
            <w:shd w:val="clear" w:color="auto" w:fill="BFBFBF" w:themeFill="background1" w:themeFillShade="BF"/>
          </w:tcPr>
          <w:p w14:paraId="6E753986" w14:textId="77777777" w:rsidR="002A615E" w:rsidRPr="0009623A" w:rsidRDefault="002A615E" w:rsidP="0009623A">
            <w:pPr>
              <w:ind w:left="142"/>
              <w:jc w:val="both"/>
              <w:rPr>
                <w:rFonts w:ascii="Calibri" w:hAnsi="Calibri" w:cs="Book Antiqua"/>
                <w:b/>
                <w:bCs/>
                <w:color w:val="000000"/>
              </w:rPr>
            </w:pPr>
            <w:r w:rsidRPr="405AE6C9">
              <w:rPr>
                <w:rFonts w:ascii="Calibri" w:hAnsi="Calibri" w:cs="Book Antiqua"/>
                <w:b/>
                <w:bCs/>
                <w:color w:val="000000" w:themeColor="text1"/>
              </w:rPr>
              <w:t>Tipo de pruebas</w:t>
            </w:r>
          </w:p>
        </w:tc>
        <w:tc>
          <w:tcPr>
            <w:tcW w:w="3215" w:type="dxa"/>
            <w:shd w:val="clear" w:color="auto" w:fill="BFBFBF" w:themeFill="background1" w:themeFillShade="BF"/>
          </w:tcPr>
          <w:p w14:paraId="6885DF60" w14:textId="77777777" w:rsidR="002A615E" w:rsidRPr="0009623A" w:rsidRDefault="002A615E" w:rsidP="0009623A">
            <w:pPr>
              <w:ind w:left="142"/>
              <w:jc w:val="both"/>
              <w:rPr>
                <w:rFonts w:ascii="Calibri" w:hAnsi="Calibri" w:cs="Book Antiqua"/>
                <w:b/>
                <w:bCs/>
                <w:color w:val="000000"/>
              </w:rPr>
            </w:pPr>
            <w:r w:rsidRPr="405AE6C9">
              <w:rPr>
                <w:rFonts w:ascii="Calibri" w:hAnsi="Calibri" w:cs="Book Antiqua"/>
                <w:b/>
                <w:bCs/>
                <w:color w:val="000000" w:themeColor="text1"/>
              </w:rPr>
              <w:t>Aplica según el proyecto (si / no)</w:t>
            </w:r>
          </w:p>
        </w:tc>
      </w:tr>
      <w:tr w:rsidR="002A615E" w:rsidRPr="00BF7A4D" w14:paraId="58881CEF" w14:textId="77777777" w:rsidTr="0F48E50A">
        <w:tc>
          <w:tcPr>
            <w:tcW w:w="5538" w:type="dxa"/>
            <w:shd w:val="clear" w:color="auto" w:fill="auto"/>
          </w:tcPr>
          <w:p w14:paraId="213B2605" w14:textId="09534ABC" w:rsidR="002A615E" w:rsidRPr="0009623A" w:rsidRDefault="0F48E50A" w:rsidP="405AE6C9">
            <w:pPr>
              <w:ind w:left="142"/>
              <w:jc w:val="both"/>
              <w:rPr>
                <w:rFonts w:ascii="Calibri" w:hAnsi="Calibri" w:cs="Book Antiqua"/>
                <w:color w:val="000000"/>
              </w:rPr>
            </w:pPr>
            <w:r w:rsidRPr="0F48E50A">
              <w:rPr>
                <w:rFonts w:ascii="Calibri" w:hAnsi="Calibri" w:cs="Book Antiqua"/>
                <w:color w:val="000000" w:themeColor="text1"/>
              </w:rPr>
              <w:t xml:space="preserve">Pruebas unitarias </w:t>
            </w:r>
          </w:p>
        </w:tc>
        <w:tc>
          <w:tcPr>
            <w:tcW w:w="3215" w:type="dxa"/>
            <w:shd w:val="clear" w:color="auto" w:fill="auto"/>
          </w:tcPr>
          <w:p w14:paraId="50F57083"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03614339" w14:textId="77777777" w:rsidTr="0F48E50A">
        <w:tc>
          <w:tcPr>
            <w:tcW w:w="5538" w:type="dxa"/>
            <w:shd w:val="clear" w:color="auto" w:fill="auto"/>
          </w:tcPr>
          <w:p w14:paraId="50395761"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regresión</w:t>
            </w:r>
          </w:p>
        </w:tc>
        <w:tc>
          <w:tcPr>
            <w:tcW w:w="3215" w:type="dxa"/>
            <w:shd w:val="clear" w:color="auto" w:fill="auto"/>
          </w:tcPr>
          <w:p w14:paraId="343B7330"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2F12EA19" w14:textId="77777777" w:rsidTr="0F48E50A">
        <w:tc>
          <w:tcPr>
            <w:tcW w:w="5538" w:type="dxa"/>
            <w:shd w:val="clear" w:color="auto" w:fill="auto"/>
          </w:tcPr>
          <w:p w14:paraId="529CBCCC"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interfaz de usuario</w:t>
            </w:r>
          </w:p>
        </w:tc>
        <w:tc>
          <w:tcPr>
            <w:tcW w:w="3215" w:type="dxa"/>
            <w:shd w:val="clear" w:color="auto" w:fill="auto"/>
          </w:tcPr>
          <w:p w14:paraId="65804BD3"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002A615E" w:rsidRPr="00BF7A4D" w14:paraId="752F9F52" w14:textId="77777777" w:rsidTr="0F48E50A">
        <w:tc>
          <w:tcPr>
            <w:tcW w:w="5538" w:type="dxa"/>
            <w:shd w:val="clear" w:color="auto" w:fill="auto"/>
          </w:tcPr>
          <w:p w14:paraId="3A6FFEB2"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 de rendimiento</w:t>
            </w:r>
          </w:p>
        </w:tc>
        <w:tc>
          <w:tcPr>
            <w:tcW w:w="3215" w:type="dxa"/>
            <w:shd w:val="clear" w:color="auto" w:fill="auto"/>
          </w:tcPr>
          <w:p w14:paraId="55DBC577"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57CC8268" w14:textId="77777777" w:rsidTr="0F48E50A">
        <w:tc>
          <w:tcPr>
            <w:tcW w:w="5538" w:type="dxa"/>
            <w:shd w:val="clear" w:color="auto" w:fill="auto"/>
          </w:tcPr>
          <w:p w14:paraId="020691EB"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carga</w:t>
            </w:r>
          </w:p>
        </w:tc>
        <w:tc>
          <w:tcPr>
            <w:tcW w:w="3215" w:type="dxa"/>
            <w:shd w:val="clear" w:color="auto" w:fill="auto"/>
          </w:tcPr>
          <w:p w14:paraId="7C5AC6C2"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002A615E" w:rsidRPr="00BF7A4D" w14:paraId="16B8B360" w14:textId="77777777" w:rsidTr="0F48E50A">
        <w:tc>
          <w:tcPr>
            <w:tcW w:w="5538" w:type="dxa"/>
            <w:shd w:val="clear" w:color="auto" w:fill="auto"/>
          </w:tcPr>
          <w:p w14:paraId="7C8141EA"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seguridad y control de acceso</w:t>
            </w:r>
          </w:p>
        </w:tc>
        <w:tc>
          <w:tcPr>
            <w:tcW w:w="3215" w:type="dxa"/>
            <w:shd w:val="clear" w:color="auto" w:fill="auto"/>
          </w:tcPr>
          <w:p w14:paraId="45F83209"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355B7F20" w14:textId="77777777" w:rsidTr="0F48E50A">
        <w:tc>
          <w:tcPr>
            <w:tcW w:w="5538" w:type="dxa"/>
            <w:shd w:val="clear" w:color="auto" w:fill="auto"/>
          </w:tcPr>
          <w:p w14:paraId="2894902B"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instalación</w:t>
            </w:r>
          </w:p>
        </w:tc>
        <w:tc>
          <w:tcPr>
            <w:tcW w:w="3215" w:type="dxa"/>
            <w:shd w:val="clear" w:color="auto" w:fill="auto"/>
          </w:tcPr>
          <w:p w14:paraId="4E06AF1E"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76AAA073" w14:textId="77777777" w:rsidTr="0F48E50A">
        <w:tc>
          <w:tcPr>
            <w:tcW w:w="5538" w:type="dxa"/>
            <w:shd w:val="clear" w:color="auto" w:fill="auto"/>
          </w:tcPr>
          <w:p w14:paraId="2EA27D73"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integración</w:t>
            </w:r>
          </w:p>
        </w:tc>
        <w:tc>
          <w:tcPr>
            <w:tcW w:w="3215" w:type="dxa"/>
            <w:shd w:val="clear" w:color="auto" w:fill="auto"/>
          </w:tcPr>
          <w:p w14:paraId="1A09B756" w14:textId="0157230D" w:rsidR="002A615E" w:rsidRPr="00D6625D" w:rsidRDefault="0F48E50A"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Si</w:t>
            </w:r>
          </w:p>
        </w:tc>
      </w:tr>
      <w:tr w:rsidR="002A615E" w:rsidRPr="00BF7A4D" w14:paraId="62BC6917" w14:textId="77777777" w:rsidTr="0F48E50A">
        <w:tc>
          <w:tcPr>
            <w:tcW w:w="5538" w:type="dxa"/>
            <w:shd w:val="clear" w:color="auto" w:fill="auto"/>
          </w:tcPr>
          <w:p w14:paraId="799D44BA"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caja blanca</w:t>
            </w:r>
          </w:p>
        </w:tc>
        <w:tc>
          <w:tcPr>
            <w:tcW w:w="3215" w:type="dxa"/>
            <w:shd w:val="clear" w:color="auto" w:fill="auto"/>
          </w:tcPr>
          <w:p w14:paraId="749A7119"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r w:rsidR="002A615E" w:rsidRPr="00BF7A4D" w14:paraId="57C5CE3D" w14:textId="77777777" w:rsidTr="0F48E50A">
        <w:tc>
          <w:tcPr>
            <w:tcW w:w="5538" w:type="dxa"/>
            <w:shd w:val="clear" w:color="auto" w:fill="auto"/>
          </w:tcPr>
          <w:p w14:paraId="3A0DBE2C" w14:textId="77777777" w:rsidR="002A615E" w:rsidRPr="0009623A" w:rsidRDefault="002A615E" w:rsidP="405AE6C9">
            <w:pPr>
              <w:ind w:left="142"/>
              <w:jc w:val="both"/>
              <w:rPr>
                <w:rFonts w:ascii="Calibri" w:hAnsi="Calibri" w:cs="Book Antiqua"/>
                <w:color w:val="000000"/>
              </w:rPr>
            </w:pPr>
            <w:r w:rsidRPr="405AE6C9">
              <w:rPr>
                <w:rFonts w:ascii="Calibri" w:hAnsi="Calibri" w:cs="Book Antiqua"/>
                <w:color w:val="000000" w:themeColor="text1"/>
              </w:rPr>
              <w:t>Pruebas de control de bitácoras</w:t>
            </w:r>
          </w:p>
        </w:tc>
        <w:tc>
          <w:tcPr>
            <w:tcW w:w="3215" w:type="dxa"/>
            <w:shd w:val="clear" w:color="auto" w:fill="auto"/>
          </w:tcPr>
          <w:p w14:paraId="75FA64D4" w14:textId="77777777" w:rsidR="002A615E" w:rsidRPr="00D6625D" w:rsidRDefault="002A615E" w:rsidP="0009623A">
            <w:pPr>
              <w:spacing w:line="276" w:lineRule="auto"/>
              <w:jc w:val="center"/>
              <w:rPr>
                <w:rFonts w:ascii="Calibri Light" w:hAnsi="Calibri Light" w:cs="Calibri Light"/>
                <w:color w:val="000000" w:themeColor="text1"/>
              </w:rPr>
            </w:pPr>
            <w:r w:rsidRPr="00D6625D">
              <w:rPr>
                <w:rFonts w:ascii="Calibri Light" w:hAnsi="Calibri Light" w:cs="Calibri Light"/>
                <w:color w:val="000000" w:themeColor="text1"/>
              </w:rPr>
              <w:t>No</w:t>
            </w:r>
          </w:p>
        </w:tc>
      </w:tr>
    </w:tbl>
    <w:p w14:paraId="637805D2" w14:textId="6E3483CF" w:rsidR="002A615E" w:rsidRDefault="002A615E" w:rsidP="405AE6C9">
      <w:pPr>
        <w:ind w:left="720"/>
        <w:jc w:val="both"/>
        <w:rPr>
          <w:rFonts w:ascii="Calibri" w:hAnsi="Calibri" w:cs="Book Antiqua"/>
          <w:i/>
          <w:iCs/>
          <w:color w:val="0000FF"/>
        </w:rPr>
      </w:pPr>
    </w:p>
    <w:p w14:paraId="6FB195BB" w14:textId="77777777" w:rsidR="007534E7" w:rsidRDefault="007534E7" w:rsidP="405AE6C9">
      <w:pPr>
        <w:ind w:left="720"/>
        <w:jc w:val="both"/>
        <w:rPr>
          <w:rFonts w:ascii="Calibri" w:hAnsi="Calibri" w:cs="Book Antiqua"/>
          <w:i/>
          <w:iCs/>
          <w:color w:val="0000FF"/>
        </w:rPr>
      </w:pPr>
    </w:p>
    <w:p w14:paraId="7D19E584" w14:textId="77777777" w:rsidR="002A615E" w:rsidRPr="007E2BE3" w:rsidRDefault="4D63FB7C" w:rsidP="25B48623">
      <w:pPr>
        <w:numPr>
          <w:ilvl w:val="0"/>
          <w:numId w:val="7"/>
        </w:numPr>
        <w:jc w:val="both"/>
        <w:rPr>
          <w:rFonts w:ascii="Calibri" w:hAnsi="Calibri" w:cs="Book Antiqua"/>
          <w:i/>
          <w:iCs/>
          <w:color w:val="000000" w:themeColor="text1"/>
        </w:rPr>
      </w:pPr>
      <w:r w:rsidRPr="25B48623">
        <w:rPr>
          <w:rFonts w:ascii="Calibri" w:hAnsi="Calibri" w:cs="Book Antiqua"/>
          <w:i/>
          <w:iCs/>
          <w:color w:val="000000" w:themeColor="text1"/>
        </w:rPr>
        <w:t>Módulo</w:t>
      </w:r>
    </w:p>
    <w:p w14:paraId="7A7B94A4" w14:textId="77777777" w:rsidR="002A615E" w:rsidRPr="007E2BE3" w:rsidRDefault="4D63FB7C" w:rsidP="25B48623">
      <w:pPr>
        <w:numPr>
          <w:ilvl w:val="0"/>
          <w:numId w:val="7"/>
        </w:numPr>
        <w:jc w:val="both"/>
        <w:rPr>
          <w:rFonts w:ascii="Calibri" w:hAnsi="Calibri" w:cs="Book Antiqua"/>
          <w:i/>
          <w:iCs/>
          <w:color w:val="000000" w:themeColor="text1"/>
        </w:rPr>
      </w:pPr>
      <w:r w:rsidRPr="25B48623">
        <w:rPr>
          <w:rFonts w:ascii="Calibri" w:hAnsi="Calibri" w:cs="Book Antiqua"/>
          <w:i/>
          <w:iCs/>
          <w:color w:val="000000" w:themeColor="text1"/>
        </w:rPr>
        <w:t>Parametrización.</w:t>
      </w:r>
    </w:p>
    <w:p w14:paraId="6A069E51" w14:textId="77777777" w:rsidR="002A615E" w:rsidRPr="007E2BE3" w:rsidRDefault="4D63FB7C" w:rsidP="25B48623">
      <w:pPr>
        <w:numPr>
          <w:ilvl w:val="0"/>
          <w:numId w:val="7"/>
        </w:numPr>
        <w:jc w:val="both"/>
        <w:rPr>
          <w:rFonts w:ascii="Calibri" w:hAnsi="Calibri" w:cs="Book Antiqua"/>
          <w:i/>
          <w:iCs/>
          <w:color w:val="000000" w:themeColor="text1"/>
        </w:rPr>
      </w:pPr>
      <w:r w:rsidRPr="25B48623">
        <w:rPr>
          <w:rFonts w:ascii="Calibri" w:hAnsi="Calibri" w:cs="Book Antiqua"/>
          <w:i/>
          <w:iCs/>
          <w:color w:val="000000" w:themeColor="text1"/>
        </w:rPr>
        <w:t xml:space="preserve">Verificación del formato y contenido de los reportes </w:t>
      </w:r>
    </w:p>
    <w:p w14:paraId="6065126D" w14:textId="77777777" w:rsidR="002A615E" w:rsidRPr="007E2BE3" w:rsidRDefault="4D63FB7C" w:rsidP="25B48623">
      <w:pPr>
        <w:numPr>
          <w:ilvl w:val="0"/>
          <w:numId w:val="7"/>
        </w:numPr>
        <w:jc w:val="both"/>
        <w:rPr>
          <w:rFonts w:ascii="Calibri" w:hAnsi="Calibri" w:cs="Book Antiqua"/>
          <w:i/>
          <w:iCs/>
          <w:color w:val="000000" w:themeColor="text1"/>
        </w:rPr>
      </w:pPr>
      <w:r w:rsidRPr="25B48623">
        <w:rPr>
          <w:rFonts w:ascii="Calibri" w:hAnsi="Calibri" w:cs="Book Antiqua"/>
          <w:i/>
          <w:iCs/>
          <w:color w:val="000000" w:themeColor="text1"/>
        </w:rPr>
        <w:lastRenderedPageBreak/>
        <w:t xml:space="preserve">Contabilización </w:t>
      </w:r>
    </w:p>
    <w:p w14:paraId="3AC29338" w14:textId="77777777" w:rsidR="007534E7" w:rsidRPr="007E2BE3" w:rsidRDefault="007534E7" w:rsidP="007534E7">
      <w:pPr>
        <w:ind w:left="1440"/>
        <w:jc w:val="both"/>
        <w:rPr>
          <w:rFonts w:ascii="Calibri" w:hAnsi="Calibri" w:cs="Book Antiqua"/>
          <w:i/>
          <w:iCs/>
          <w:color w:val="0000FF"/>
        </w:rPr>
      </w:pPr>
    </w:p>
    <w:p w14:paraId="3B7B4B86" w14:textId="5434C927" w:rsidR="00806C7C" w:rsidRDefault="0F48E50A" w:rsidP="0F48E50A">
      <w:pPr>
        <w:pStyle w:val="Ttulo2"/>
        <w:numPr>
          <w:ilvl w:val="1"/>
          <w:numId w:val="5"/>
        </w:numPr>
        <w:spacing w:before="0" w:after="0"/>
        <w:ind w:left="1418"/>
        <w:rPr>
          <w:rFonts w:ascii="Calibri" w:hAnsi="Calibri" w:cs="Book Antiqua"/>
          <w:i w:val="0"/>
          <w:iCs w:val="0"/>
          <w:sz w:val="24"/>
          <w:szCs w:val="24"/>
        </w:rPr>
      </w:pPr>
      <w:bookmarkStart w:id="11" w:name="_Toc75630701"/>
      <w:bookmarkStart w:id="12" w:name="_Toc108279645"/>
      <w:r w:rsidRPr="0F48E50A">
        <w:rPr>
          <w:rFonts w:ascii="Calibri" w:hAnsi="Calibri" w:cs="Book Antiqua"/>
          <w:i w:val="0"/>
          <w:iCs w:val="0"/>
          <w:sz w:val="24"/>
          <w:szCs w:val="24"/>
        </w:rPr>
        <w:t>Limitaciones</w:t>
      </w:r>
      <w:bookmarkStart w:id="13" w:name="_Toc384282999"/>
      <w:bookmarkEnd w:id="11"/>
      <w:bookmarkEnd w:id="12"/>
    </w:p>
    <w:p w14:paraId="30EFBF1C" w14:textId="77777777" w:rsidR="007E2BE3" w:rsidRPr="007E2BE3" w:rsidRDefault="0F48E50A" w:rsidP="0F48E50A">
      <w:pPr>
        <w:numPr>
          <w:ilvl w:val="0"/>
          <w:numId w:val="7"/>
        </w:numPr>
        <w:jc w:val="both"/>
        <w:rPr>
          <w:rFonts w:ascii="Calibri" w:hAnsi="Calibri" w:cs="Book Antiqua"/>
          <w:i/>
          <w:iCs/>
          <w:color w:val="000000" w:themeColor="text1"/>
        </w:rPr>
      </w:pPr>
      <w:r w:rsidRPr="0F48E50A">
        <w:rPr>
          <w:rFonts w:ascii="Calibri" w:hAnsi="Calibri" w:cs="Book Antiqua"/>
          <w:i/>
          <w:iCs/>
          <w:color w:val="000000" w:themeColor="text1"/>
        </w:rPr>
        <w:t>No se realizarán pruebas de interoperabilidad.</w:t>
      </w:r>
    </w:p>
    <w:p w14:paraId="49D7EE17" w14:textId="1AAA42EA" w:rsidR="007E2BE3" w:rsidRPr="007E2BE3" w:rsidRDefault="0F48E50A" w:rsidP="0F48E50A">
      <w:pPr>
        <w:numPr>
          <w:ilvl w:val="0"/>
          <w:numId w:val="7"/>
        </w:numPr>
        <w:jc w:val="both"/>
        <w:rPr>
          <w:rFonts w:ascii="Calibri" w:hAnsi="Calibri" w:cs="Book Antiqua"/>
          <w:i/>
          <w:iCs/>
          <w:color w:val="000000" w:themeColor="text1"/>
        </w:rPr>
      </w:pPr>
      <w:r w:rsidRPr="0F48E50A">
        <w:rPr>
          <w:rFonts w:ascii="Calibri" w:hAnsi="Calibri" w:cs="Book Antiqua"/>
          <w:i/>
          <w:iCs/>
          <w:color w:val="000000" w:themeColor="text1"/>
        </w:rPr>
        <w:t xml:space="preserve">Este plan de pruebas no contempla pruebas de </w:t>
      </w:r>
      <w:r w:rsidR="00D6625D" w:rsidRPr="0F48E50A">
        <w:rPr>
          <w:rFonts w:ascii="Calibri" w:hAnsi="Calibri" w:cs="Book Antiqua"/>
          <w:i/>
          <w:iCs/>
          <w:color w:val="000000" w:themeColor="text1"/>
        </w:rPr>
        <w:t>interfa</w:t>
      </w:r>
      <w:r w:rsidR="00D6625D">
        <w:rPr>
          <w:rFonts w:ascii="Calibri" w:hAnsi="Calibri" w:cs="Book Antiqua"/>
          <w:i/>
          <w:iCs/>
          <w:color w:val="000000" w:themeColor="text1"/>
        </w:rPr>
        <w:t>ces</w:t>
      </w:r>
      <w:r w:rsidRPr="0F48E50A">
        <w:rPr>
          <w:rFonts w:ascii="Calibri" w:hAnsi="Calibri" w:cs="Book Antiqua"/>
          <w:i/>
          <w:iCs/>
          <w:color w:val="000000" w:themeColor="text1"/>
        </w:rPr>
        <w:t xml:space="preserve"> con otros módulos</w:t>
      </w:r>
    </w:p>
    <w:p w14:paraId="3A0FF5F2" w14:textId="77777777" w:rsidR="00857C2C" w:rsidRPr="00A008C8" w:rsidRDefault="00857C2C" w:rsidP="00857C2C">
      <w:pPr>
        <w:rPr>
          <w:rFonts w:ascii="Calibri" w:hAnsi="Calibri"/>
        </w:rPr>
      </w:pPr>
    </w:p>
    <w:p w14:paraId="4253DBE1" w14:textId="77777777" w:rsidR="00857C2C" w:rsidRDefault="00A15912" w:rsidP="405AE6C9">
      <w:pPr>
        <w:pStyle w:val="Ttulo1"/>
        <w:numPr>
          <w:ilvl w:val="0"/>
          <w:numId w:val="5"/>
        </w:numPr>
        <w:spacing w:before="0" w:after="0"/>
        <w:rPr>
          <w:rFonts w:ascii="Calibri" w:hAnsi="Calibri" w:cs="Book Antiqua"/>
          <w:sz w:val="28"/>
          <w:szCs w:val="28"/>
        </w:rPr>
      </w:pPr>
      <w:bookmarkStart w:id="14" w:name="_Toc75630702"/>
      <w:bookmarkStart w:id="15" w:name="_Toc108279646"/>
      <w:r w:rsidRPr="405AE6C9">
        <w:rPr>
          <w:rFonts w:ascii="Calibri" w:hAnsi="Calibri" w:cs="Book Antiqua"/>
          <w:sz w:val="28"/>
          <w:szCs w:val="28"/>
        </w:rPr>
        <w:t>Definiciones, siglas, y abreviaturas</w:t>
      </w:r>
      <w:bookmarkEnd w:id="14"/>
      <w:bookmarkEnd w:id="15"/>
      <w:r w:rsidR="00857C2C" w:rsidRPr="405AE6C9">
        <w:rPr>
          <w:rFonts w:ascii="Calibri" w:hAnsi="Calibri" w:cs="Book Antiqua"/>
          <w:sz w:val="28"/>
          <w:szCs w:val="28"/>
        </w:rPr>
        <w:t xml:space="preserve"> </w:t>
      </w:r>
    </w:p>
    <w:p w14:paraId="61829076" w14:textId="77777777" w:rsidR="00A15912" w:rsidRPr="00BF7A4D" w:rsidRDefault="00A15912" w:rsidP="007534E7">
      <w:pPr>
        <w:spacing w:after="240" w:line="276" w:lineRule="auto"/>
        <w:jc w:val="both"/>
        <w:rPr>
          <w:rFonts w:ascii="Arial" w:hAnsi="Arial" w:cs="Arial"/>
          <w:i/>
          <w:iCs/>
          <w:color w:val="0070C0"/>
          <w:sz w:val="22"/>
          <w:szCs w:val="22"/>
          <w:lang w:val="es-CR"/>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7600"/>
      </w:tblGrid>
      <w:tr w:rsidR="00A15912" w:rsidRPr="00BF7A4D" w14:paraId="7CC33645" w14:textId="77777777" w:rsidTr="007534E7">
        <w:trPr>
          <w:trHeight w:val="267"/>
        </w:trPr>
        <w:tc>
          <w:tcPr>
            <w:tcW w:w="800" w:type="pct"/>
            <w:shd w:val="clear" w:color="auto" w:fill="BFBFBF" w:themeFill="background1" w:themeFillShade="BF"/>
          </w:tcPr>
          <w:p w14:paraId="64121D5F" w14:textId="77777777" w:rsidR="00A15912" w:rsidRPr="0009623A" w:rsidRDefault="00A15912" w:rsidP="405AE6C9">
            <w:pPr>
              <w:spacing w:line="276" w:lineRule="auto"/>
              <w:jc w:val="center"/>
              <w:rPr>
                <w:rFonts w:ascii="Calibri Light" w:hAnsi="Calibri Light" w:cs="Calibri Light"/>
                <w:b/>
                <w:bCs/>
                <w:sz w:val="22"/>
                <w:szCs w:val="22"/>
                <w:lang w:val="es-ES_tradnl"/>
              </w:rPr>
            </w:pPr>
            <w:r w:rsidRPr="405AE6C9">
              <w:rPr>
                <w:rFonts w:ascii="Calibri Light" w:hAnsi="Calibri Light" w:cs="Calibri Light"/>
                <w:b/>
                <w:bCs/>
                <w:sz w:val="22"/>
                <w:szCs w:val="22"/>
              </w:rPr>
              <w:t>Siglas</w:t>
            </w:r>
          </w:p>
        </w:tc>
        <w:tc>
          <w:tcPr>
            <w:tcW w:w="4200" w:type="pct"/>
            <w:shd w:val="clear" w:color="auto" w:fill="BFBFBF" w:themeFill="background1" w:themeFillShade="BF"/>
          </w:tcPr>
          <w:p w14:paraId="3B5B6D96" w14:textId="77777777" w:rsidR="00A15912" w:rsidRPr="0009623A" w:rsidRDefault="00A15912" w:rsidP="405AE6C9">
            <w:pPr>
              <w:spacing w:line="276" w:lineRule="auto"/>
              <w:jc w:val="center"/>
              <w:rPr>
                <w:rFonts w:ascii="Calibri Light" w:hAnsi="Calibri Light" w:cs="Calibri Light"/>
                <w:b/>
                <w:bCs/>
                <w:sz w:val="22"/>
                <w:szCs w:val="22"/>
                <w:lang w:val="es-ES_tradnl"/>
              </w:rPr>
            </w:pPr>
            <w:r w:rsidRPr="405AE6C9">
              <w:rPr>
                <w:rFonts w:ascii="Calibri Light" w:hAnsi="Calibri Light" w:cs="Calibri Light"/>
                <w:b/>
                <w:bCs/>
                <w:sz w:val="22"/>
                <w:szCs w:val="22"/>
              </w:rPr>
              <w:t>Definición</w:t>
            </w:r>
          </w:p>
        </w:tc>
      </w:tr>
      <w:tr w:rsidR="00A15912" w:rsidRPr="00BF7A4D" w14:paraId="2BA226A1" w14:textId="77777777" w:rsidTr="007534E7">
        <w:trPr>
          <w:trHeight w:val="245"/>
        </w:trPr>
        <w:tc>
          <w:tcPr>
            <w:tcW w:w="800" w:type="pct"/>
          </w:tcPr>
          <w:p w14:paraId="17AD93B2" w14:textId="770D4DB0" w:rsidR="00A15912" w:rsidRPr="00BF7A4D" w:rsidRDefault="007534E7" w:rsidP="00A15912">
            <w:pPr>
              <w:spacing w:line="276" w:lineRule="auto"/>
              <w:jc w:val="both"/>
              <w:rPr>
                <w:rFonts w:ascii="Arial" w:hAnsi="Arial" w:cs="Arial"/>
                <w:sz w:val="22"/>
                <w:szCs w:val="22"/>
                <w:lang w:val="es-ES_tradnl"/>
              </w:rPr>
            </w:pPr>
            <w:r>
              <w:rPr>
                <w:rFonts w:ascii="Arial" w:hAnsi="Arial" w:cs="Arial"/>
                <w:sz w:val="22"/>
                <w:szCs w:val="22"/>
                <w:lang w:val="es-ES_tradnl"/>
              </w:rPr>
              <w:t>S.A.</w:t>
            </w:r>
          </w:p>
        </w:tc>
        <w:tc>
          <w:tcPr>
            <w:tcW w:w="4200" w:type="pct"/>
          </w:tcPr>
          <w:p w14:paraId="0DE4B5B7" w14:textId="138991D8" w:rsidR="00A15912" w:rsidRPr="00BF7A4D" w:rsidRDefault="007534E7" w:rsidP="00A15912">
            <w:pPr>
              <w:spacing w:line="276" w:lineRule="auto"/>
              <w:jc w:val="both"/>
              <w:rPr>
                <w:rFonts w:ascii="Arial" w:hAnsi="Arial" w:cs="Arial"/>
                <w:sz w:val="22"/>
                <w:szCs w:val="22"/>
                <w:lang w:val="es-ES_tradnl"/>
              </w:rPr>
            </w:pPr>
            <w:r>
              <w:rPr>
                <w:rFonts w:ascii="Arial" w:hAnsi="Arial" w:cs="Arial"/>
                <w:sz w:val="22"/>
                <w:szCs w:val="22"/>
                <w:lang w:val="es-ES_tradnl"/>
              </w:rPr>
              <w:t xml:space="preserve">Sociedad Anónima </w:t>
            </w:r>
          </w:p>
        </w:tc>
      </w:tr>
      <w:tr w:rsidR="00A15912" w:rsidRPr="00BF7A4D" w14:paraId="02F2C34E" w14:textId="77777777" w:rsidTr="007534E7">
        <w:trPr>
          <w:trHeight w:val="245"/>
        </w:trPr>
        <w:tc>
          <w:tcPr>
            <w:tcW w:w="800" w:type="pct"/>
          </w:tcPr>
          <w:p w14:paraId="680A4E5D" w14:textId="2996739F" w:rsidR="00A15912" w:rsidRPr="00BF7A4D" w:rsidRDefault="007534E7" w:rsidP="00A15912">
            <w:pPr>
              <w:spacing w:line="276" w:lineRule="auto"/>
              <w:jc w:val="both"/>
              <w:rPr>
                <w:rFonts w:ascii="Arial" w:hAnsi="Arial" w:cs="Arial"/>
                <w:sz w:val="22"/>
                <w:szCs w:val="22"/>
                <w:lang w:val="es-ES_tradnl"/>
              </w:rPr>
            </w:pPr>
            <w:r>
              <w:rPr>
                <w:rFonts w:ascii="Arial" w:hAnsi="Arial" w:cs="Arial"/>
                <w:sz w:val="22"/>
                <w:szCs w:val="22"/>
                <w:lang w:val="es-ES_tradnl"/>
              </w:rPr>
              <w:t>SQL Server</w:t>
            </w:r>
          </w:p>
        </w:tc>
        <w:tc>
          <w:tcPr>
            <w:tcW w:w="4200" w:type="pct"/>
          </w:tcPr>
          <w:p w14:paraId="19219836" w14:textId="1FDF5E0D" w:rsidR="00A15912" w:rsidRPr="00BF7A4D" w:rsidRDefault="007534E7" w:rsidP="00A15912">
            <w:pPr>
              <w:spacing w:line="276" w:lineRule="auto"/>
              <w:jc w:val="both"/>
              <w:rPr>
                <w:rFonts w:ascii="Arial" w:hAnsi="Arial" w:cs="Arial"/>
                <w:sz w:val="22"/>
                <w:szCs w:val="22"/>
                <w:lang w:val="es-ES_tradnl"/>
              </w:rPr>
            </w:pPr>
            <w:r w:rsidRPr="007534E7">
              <w:rPr>
                <w:rFonts w:ascii="Arial" w:hAnsi="Arial" w:cs="Arial"/>
                <w:color w:val="000000" w:themeColor="text1"/>
                <w:sz w:val="21"/>
                <w:szCs w:val="21"/>
                <w:shd w:val="clear" w:color="auto" w:fill="FFFFFF"/>
              </w:rPr>
              <w:t>Es un sistema de gestión de base de datos relacional, desarrollado por la empresa Microsoft.</w:t>
            </w:r>
          </w:p>
        </w:tc>
      </w:tr>
    </w:tbl>
    <w:p w14:paraId="296FEF7D" w14:textId="77777777" w:rsidR="00A15912" w:rsidRDefault="00A15912" w:rsidP="00A15912"/>
    <w:p w14:paraId="52A684BC" w14:textId="77777777" w:rsidR="00A15912" w:rsidRPr="00A15912" w:rsidRDefault="00A15912" w:rsidP="405AE6C9">
      <w:pPr>
        <w:pStyle w:val="Ttulo1"/>
        <w:numPr>
          <w:ilvl w:val="0"/>
          <w:numId w:val="5"/>
        </w:numPr>
        <w:spacing w:before="0" w:after="0"/>
        <w:rPr>
          <w:rFonts w:ascii="Calibri" w:hAnsi="Calibri" w:cs="Book Antiqua"/>
          <w:sz w:val="28"/>
          <w:szCs w:val="28"/>
        </w:rPr>
      </w:pPr>
      <w:bookmarkStart w:id="16" w:name="_Toc461691018"/>
      <w:bookmarkStart w:id="17" w:name="_Toc75630703"/>
      <w:bookmarkStart w:id="18" w:name="_Toc108279647"/>
      <w:r w:rsidRPr="405AE6C9">
        <w:rPr>
          <w:rFonts w:ascii="Calibri" w:hAnsi="Calibri" w:cs="Book Antiqua"/>
          <w:sz w:val="28"/>
          <w:szCs w:val="28"/>
        </w:rPr>
        <w:t>Documentos de referencia</w:t>
      </w:r>
      <w:bookmarkEnd w:id="16"/>
      <w:bookmarkEnd w:id="17"/>
      <w:bookmarkEnd w:id="18"/>
    </w:p>
    <w:p w14:paraId="7194DBDC"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72F0C265" w14:textId="77777777" w:rsidTr="0F48E50A">
        <w:trPr>
          <w:trHeight w:val="267"/>
          <w:jc w:val="center"/>
        </w:trPr>
        <w:tc>
          <w:tcPr>
            <w:tcW w:w="5000" w:type="pct"/>
            <w:shd w:val="clear" w:color="auto" w:fill="D5DCE4" w:themeFill="text2" w:themeFillTint="33"/>
          </w:tcPr>
          <w:p w14:paraId="3E7ABFBD" w14:textId="77777777" w:rsidR="00A15912" w:rsidRPr="00BF7A4D" w:rsidRDefault="00A15912" w:rsidP="405AE6C9">
            <w:pPr>
              <w:spacing w:line="276" w:lineRule="auto"/>
              <w:jc w:val="center"/>
              <w:rPr>
                <w:rFonts w:ascii="Arial" w:hAnsi="Arial" w:cs="Arial"/>
                <w:b/>
                <w:bCs/>
                <w:sz w:val="22"/>
                <w:szCs w:val="22"/>
                <w:lang w:val="es-ES_tradnl"/>
              </w:rPr>
            </w:pPr>
            <w:r w:rsidRPr="405AE6C9">
              <w:rPr>
                <w:rFonts w:ascii="Calibri Light" w:hAnsi="Calibri Light" w:cs="Calibri Light"/>
                <w:b/>
                <w:bCs/>
                <w:sz w:val="22"/>
                <w:szCs w:val="22"/>
              </w:rPr>
              <w:t>DOCUMENTO VERSIÓN</w:t>
            </w:r>
          </w:p>
        </w:tc>
      </w:tr>
      <w:tr w:rsidR="00A15912" w:rsidRPr="00BF7A4D" w14:paraId="71975B09" w14:textId="77777777" w:rsidTr="0F48E50A">
        <w:trPr>
          <w:trHeight w:val="245"/>
          <w:jc w:val="center"/>
        </w:trPr>
        <w:tc>
          <w:tcPr>
            <w:tcW w:w="5000" w:type="pct"/>
          </w:tcPr>
          <w:p w14:paraId="42DF9A32" w14:textId="79F8B33F" w:rsidR="00A15912" w:rsidRPr="00A15912" w:rsidRDefault="0F48E50A" w:rsidP="0F48E50A">
            <w:pPr>
              <w:spacing w:line="276" w:lineRule="auto"/>
              <w:jc w:val="both"/>
              <w:rPr>
                <w:rFonts w:ascii="Arial" w:hAnsi="Arial" w:cs="Arial"/>
                <w:i/>
                <w:iCs/>
                <w:color w:val="000000" w:themeColor="text1"/>
                <w:sz w:val="22"/>
                <w:szCs w:val="22"/>
              </w:rPr>
            </w:pPr>
            <w:r w:rsidRPr="0F48E50A">
              <w:rPr>
                <w:rFonts w:ascii="Arial" w:hAnsi="Arial" w:cs="Arial"/>
                <w:i/>
                <w:iCs/>
                <w:color w:val="000000" w:themeColor="text1"/>
                <w:sz w:val="22"/>
                <w:szCs w:val="22"/>
              </w:rPr>
              <w:t>Documento de Diseño Detallado</w:t>
            </w:r>
          </w:p>
        </w:tc>
      </w:tr>
      <w:tr w:rsidR="00A15912" w:rsidRPr="00BF7A4D" w14:paraId="0B1782D6" w14:textId="77777777" w:rsidTr="0F48E50A">
        <w:trPr>
          <w:trHeight w:val="267"/>
          <w:jc w:val="center"/>
        </w:trPr>
        <w:tc>
          <w:tcPr>
            <w:tcW w:w="5000" w:type="pct"/>
          </w:tcPr>
          <w:p w14:paraId="21572909" w14:textId="61C43A2B" w:rsidR="00A15912" w:rsidRPr="00A15912" w:rsidRDefault="00A15912" w:rsidP="0F48E50A">
            <w:pPr>
              <w:spacing w:line="276" w:lineRule="auto"/>
              <w:jc w:val="both"/>
              <w:rPr>
                <w:rFonts w:ascii="Arial" w:hAnsi="Arial" w:cs="Arial"/>
                <w:i/>
                <w:iCs/>
                <w:color w:val="0000FF"/>
                <w:sz w:val="22"/>
                <w:szCs w:val="22"/>
              </w:rPr>
            </w:pPr>
          </w:p>
        </w:tc>
      </w:tr>
      <w:tr w:rsidR="00A15912" w:rsidRPr="00BF7A4D" w14:paraId="769D0D3C" w14:textId="77777777" w:rsidTr="0F48E50A">
        <w:trPr>
          <w:trHeight w:val="245"/>
          <w:jc w:val="center"/>
        </w:trPr>
        <w:tc>
          <w:tcPr>
            <w:tcW w:w="5000" w:type="pct"/>
          </w:tcPr>
          <w:p w14:paraId="54CD245A" w14:textId="77777777" w:rsidR="00A15912" w:rsidRPr="00BF7A4D" w:rsidRDefault="00A15912" w:rsidP="00A15912">
            <w:pPr>
              <w:spacing w:line="276" w:lineRule="auto"/>
              <w:jc w:val="both"/>
              <w:rPr>
                <w:rFonts w:ascii="Arial" w:hAnsi="Arial" w:cs="Arial"/>
                <w:sz w:val="22"/>
                <w:szCs w:val="22"/>
                <w:lang w:val="es-ES_tradnl"/>
              </w:rPr>
            </w:pPr>
          </w:p>
        </w:tc>
      </w:tr>
      <w:tr w:rsidR="00A15912" w:rsidRPr="00BF7A4D" w14:paraId="1231BE67" w14:textId="77777777" w:rsidTr="0F48E50A">
        <w:trPr>
          <w:trHeight w:val="245"/>
          <w:jc w:val="center"/>
        </w:trPr>
        <w:tc>
          <w:tcPr>
            <w:tcW w:w="5000" w:type="pct"/>
          </w:tcPr>
          <w:p w14:paraId="36FEB5B0" w14:textId="77777777" w:rsidR="00A15912" w:rsidRPr="00BF7A4D" w:rsidRDefault="00A15912" w:rsidP="00A15912">
            <w:pPr>
              <w:spacing w:line="276" w:lineRule="auto"/>
              <w:jc w:val="both"/>
              <w:rPr>
                <w:rFonts w:ascii="Arial" w:hAnsi="Arial" w:cs="Arial"/>
                <w:sz w:val="22"/>
                <w:szCs w:val="22"/>
                <w:lang w:val="es-ES_tradnl"/>
              </w:rPr>
            </w:pPr>
          </w:p>
        </w:tc>
      </w:tr>
    </w:tbl>
    <w:p w14:paraId="30D7AA69" w14:textId="77777777" w:rsidR="00A15912" w:rsidRDefault="00A15912" w:rsidP="00A15912"/>
    <w:p w14:paraId="7196D064" w14:textId="77777777" w:rsidR="00A15912" w:rsidRDefault="00A15912" w:rsidP="00A15912">
      <w:r>
        <w:br w:type="page"/>
      </w:r>
    </w:p>
    <w:p w14:paraId="0C4E9DE7" w14:textId="77777777" w:rsidR="00A15912" w:rsidRDefault="0F48E50A" w:rsidP="405AE6C9">
      <w:pPr>
        <w:pStyle w:val="Ttulo1"/>
        <w:numPr>
          <w:ilvl w:val="0"/>
          <w:numId w:val="5"/>
        </w:numPr>
        <w:spacing w:before="0" w:after="0"/>
        <w:rPr>
          <w:rFonts w:ascii="Calibri" w:hAnsi="Calibri" w:cs="Book Antiqua"/>
          <w:sz w:val="28"/>
          <w:szCs w:val="28"/>
        </w:rPr>
      </w:pPr>
      <w:bookmarkStart w:id="19" w:name="_Toc461691020"/>
      <w:bookmarkStart w:id="20" w:name="_Toc75630704"/>
      <w:bookmarkStart w:id="21" w:name="_Toc108279648"/>
      <w:r w:rsidRPr="0F48E50A">
        <w:rPr>
          <w:rFonts w:ascii="Calibri" w:hAnsi="Calibri" w:cs="Book Antiqua"/>
          <w:sz w:val="28"/>
          <w:szCs w:val="28"/>
        </w:rPr>
        <w:lastRenderedPageBreak/>
        <w:t>Estrategia de pruebas</w:t>
      </w:r>
      <w:bookmarkEnd w:id="19"/>
      <w:bookmarkEnd w:id="20"/>
      <w:bookmarkEnd w:id="21"/>
    </w:p>
    <w:p w14:paraId="709DF59C" w14:textId="09696D28" w:rsidR="00A15912" w:rsidRPr="00A15912" w:rsidRDefault="0F48E50A" w:rsidP="0F48E50A">
      <w:pPr>
        <w:pStyle w:val="Ttulo2"/>
        <w:numPr>
          <w:ilvl w:val="1"/>
          <w:numId w:val="5"/>
        </w:numPr>
        <w:ind w:left="1418"/>
        <w:rPr>
          <w:rFonts w:ascii="Calibri" w:hAnsi="Calibri" w:cs="Book Antiqua"/>
          <w:i w:val="0"/>
          <w:iCs w:val="0"/>
          <w:sz w:val="24"/>
          <w:szCs w:val="24"/>
        </w:rPr>
      </w:pPr>
      <w:bookmarkStart w:id="22" w:name="_Toc461691021"/>
      <w:bookmarkStart w:id="23" w:name="_Toc75630705"/>
      <w:bookmarkStart w:id="24" w:name="_Toc108279649"/>
      <w:r w:rsidRPr="0F48E50A">
        <w:rPr>
          <w:rFonts w:ascii="Calibri" w:hAnsi="Calibri" w:cs="Book Antiqua"/>
          <w:i w:val="0"/>
          <w:iCs w:val="0"/>
          <w:sz w:val="24"/>
          <w:szCs w:val="24"/>
        </w:rPr>
        <w:t>Pruebas Unitarias</w:t>
      </w:r>
      <w:bookmarkEnd w:id="22"/>
      <w:bookmarkEnd w:id="23"/>
      <w:bookmarkEnd w:id="24"/>
    </w:p>
    <w:p w14:paraId="6D072C0D" w14:textId="77777777" w:rsidR="00C329B0" w:rsidRDefault="00C329B0" w:rsidP="405AE6C9">
      <w:pPr>
        <w:spacing w:line="276" w:lineRule="auto"/>
        <w:ind w:left="709"/>
        <w:jc w:val="both"/>
        <w:rPr>
          <w:i/>
          <w:iCs/>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329B0" w:rsidRPr="00C329B0" w14:paraId="17FC9762"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AF5C6E6" w14:textId="77777777" w:rsidR="00C329B0" w:rsidRPr="00C329B0" w:rsidRDefault="00C329B0" w:rsidP="405AE6C9">
            <w:pPr>
              <w:spacing w:line="276" w:lineRule="auto"/>
              <w:jc w:val="both"/>
              <w:rPr>
                <w:i/>
                <w:iCs/>
              </w:rPr>
            </w:pPr>
            <w:r w:rsidRPr="405AE6C9">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37FF691" w14:textId="77777777" w:rsidR="00C329B0" w:rsidRPr="00C329B0" w:rsidRDefault="00C329B0" w:rsidP="405AE6C9">
            <w:pPr>
              <w:spacing w:line="276" w:lineRule="auto"/>
              <w:jc w:val="both"/>
              <w:rPr>
                <w:i/>
                <w:iCs/>
                <w:color w:val="000000" w:themeColor="text1"/>
              </w:rPr>
            </w:pPr>
            <w:r w:rsidRPr="405AE6C9">
              <w:rPr>
                <w:i/>
                <w:iCs/>
                <w:color w:val="000000" w:themeColor="text1"/>
              </w:rPr>
              <w:t>CP-001</w:t>
            </w:r>
          </w:p>
        </w:tc>
      </w:tr>
      <w:tr w:rsidR="00C329B0" w:rsidRPr="00C329B0" w14:paraId="24919739"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DC64B9D" w14:textId="77777777" w:rsidR="00C329B0" w:rsidRPr="00C329B0" w:rsidRDefault="00C329B0" w:rsidP="405AE6C9">
            <w:pPr>
              <w:spacing w:line="276" w:lineRule="auto"/>
              <w:jc w:val="both"/>
              <w:rPr>
                <w:i/>
                <w:iCs/>
              </w:rPr>
            </w:pPr>
            <w:r w:rsidRPr="405AE6C9">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4AA803" w14:textId="629796E0" w:rsidR="00C329B0" w:rsidRPr="00C329B0" w:rsidRDefault="3F94A3D7" w:rsidP="25B48623">
            <w:pPr>
              <w:spacing w:line="276" w:lineRule="auto"/>
              <w:jc w:val="both"/>
              <w:rPr>
                <w:i/>
                <w:iCs/>
                <w:color w:val="000000" w:themeColor="text1"/>
              </w:rPr>
            </w:pPr>
            <w:r w:rsidRPr="25B48623">
              <w:rPr>
                <w:i/>
                <w:iCs/>
                <w:color w:val="000000" w:themeColor="text1"/>
              </w:rPr>
              <w:t xml:space="preserve">Login Incorrecto de Empleados </w:t>
            </w:r>
          </w:p>
        </w:tc>
      </w:tr>
      <w:tr w:rsidR="00C329B0" w:rsidRPr="00C329B0" w14:paraId="7A510675"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99F6A14" w14:textId="77777777" w:rsidR="00C329B0" w:rsidRPr="00C329B0" w:rsidRDefault="00C329B0" w:rsidP="405AE6C9">
            <w:pPr>
              <w:spacing w:line="276" w:lineRule="auto"/>
              <w:jc w:val="both"/>
              <w:rPr>
                <w:i/>
                <w:iCs/>
              </w:rPr>
            </w:pPr>
            <w:r w:rsidRPr="405AE6C9">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DD53DEF" w14:textId="77777777" w:rsidR="00C329B0" w:rsidRPr="00C329B0" w:rsidRDefault="00C329B0" w:rsidP="405AE6C9">
            <w:pPr>
              <w:spacing w:line="276" w:lineRule="auto"/>
              <w:jc w:val="both"/>
              <w:rPr>
                <w:i/>
                <w:iCs/>
                <w:color w:val="000000" w:themeColor="text1"/>
              </w:rPr>
            </w:pPr>
            <w:r w:rsidRPr="405AE6C9">
              <w:rPr>
                <w:i/>
                <w:iCs/>
                <w:color w:val="000000" w:themeColor="text1"/>
              </w:rPr>
              <w:t>Desarrolladores</w:t>
            </w:r>
          </w:p>
        </w:tc>
      </w:tr>
      <w:tr w:rsidR="00C329B0" w:rsidRPr="00C329B0" w14:paraId="2B65F242" w14:textId="77777777" w:rsidTr="25B4862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A3C062" w14:textId="77777777" w:rsidR="00C329B0" w:rsidRPr="00C329B0" w:rsidRDefault="00C329B0" w:rsidP="405AE6C9">
            <w:pPr>
              <w:spacing w:line="276" w:lineRule="auto"/>
              <w:jc w:val="both"/>
              <w:rPr>
                <w:i/>
                <w:iCs/>
              </w:rPr>
            </w:pPr>
            <w:r w:rsidRPr="405AE6C9">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3D48384" w14:textId="77777777" w:rsidR="00025B2A" w:rsidRPr="00C329B0"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05"/>
              <w:gridCol w:w="1695"/>
            </w:tblGrid>
            <w:tr w:rsidR="0F48E50A" w14:paraId="39A00A4A" w14:textId="77777777" w:rsidTr="25B48623">
              <w:tc>
                <w:tcPr>
                  <w:tcW w:w="1905" w:type="dxa"/>
                </w:tcPr>
                <w:p w14:paraId="5EC5B50A" w14:textId="73FCF3C6" w:rsidR="0F48E50A" w:rsidRDefault="0F48E50A" w:rsidP="0F48E50A">
                  <w:pPr>
                    <w:rPr>
                      <w:i/>
                      <w:iCs/>
                      <w:color w:val="000000" w:themeColor="text1"/>
                    </w:rPr>
                  </w:pPr>
                  <w:r w:rsidRPr="0F48E50A">
                    <w:rPr>
                      <w:i/>
                      <w:iCs/>
                      <w:color w:val="000000" w:themeColor="text1"/>
                      <w:sz w:val="28"/>
                      <w:szCs w:val="28"/>
                      <w:vertAlign w:val="subscript"/>
                    </w:rPr>
                    <w:t>Cedula</w:t>
                  </w:r>
                  <w:r w:rsidRPr="0F48E50A">
                    <w:rPr>
                      <w:i/>
                      <w:iCs/>
                      <w:color w:val="000000" w:themeColor="text1"/>
                      <w:vertAlign w:val="subscript"/>
                    </w:rPr>
                    <w:t xml:space="preserve"> 1</w:t>
                  </w:r>
                </w:p>
              </w:tc>
              <w:tc>
                <w:tcPr>
                  <w:tcW w:w="1695" w:type="dxa"/>
                </w:tcPr>
                <w:p w14:paraId="3760AB62" w14:textId="6DE74DA9" w:rsidR="0F48E50A" w:rsidRDefault="4DA764CF" w:rsidP="25B48623">
                  <w:pPr>
                    <w:rPr>
                      <w:i/>
                      <w:iCs/>
                      <w:color w:val="000000" w:themeColor="text1"/>
                    </w:rPr>
                  </w:pPr>
                  <w:r w:rsidRPr="25B48623">
                    <w:rPr>
                      <w:i/>
                      <w:iCs/>
                      <w:color w:val="000000" w:themeColor="text1"/>
                    </w:rPr>
                    <w:t xml:space="preserve"> 1719963470</w:t>
                  </w:r>
                </w:p>
              </w:tc>
            </w:tr>
            <w:tr w:rsidR="0F48E50A" w14:paraId="639CFDEA" w14:textId="77777777" w:rsidTr="25B48623">
              <w:tc>
                <w:tcPr>
                  <w:tcW w:w="1905" w:type="dxa"/>
                </w:tcPr>
                <w:p w14:paraId="0EE19BD8" w14:textId="7CBB0EDF" w:rsidR="0F48E50A" w:rsidRDefault="0F48E50A" w:rsidP="0F48E50A">
                  <w:pPr>
                    <w:rPr>
                      <w:i/>
                      <w:iCs/>
                      <w:color w:val="000000" w:themeColor="text1"/>
                    </w:rPr>
                  </w:pPr>
                  <w:r w:rsidRPr="0F48E50A">
                    <w:rPr>
                      <w:i/>
                      <w:iCs/>
                      <w:color w:val="000000" w:themeColor="text1"/>
                      <w:sz w:val="28"/>
                      <w:szCs w:val="28"/>
                      <w:vertAlign w:val="subscript"/>
                    </w:rPr>
                    <w:t>Contraseña</w:t>
                  </w:r>
                  <w:r w:rsidRPr="0F48E50A">
                    <w:rPr>
                      <w:i/>
                      <w:iCs/>
                      <w:color w:val="000000" w:themeColor="text1"/>
                      <w:vertAlign w:val="subscript"/>
                    </w:rPr>
                    <w:t xml:space="preserve"> 2</w:t>
                  </w:r>
                  <w:r>
                    <w:tab/>
                  </w:r>
                </w:p>
              </w:tc>
              <w:tc>
                <w:tcPr>
                  <w:tcW w:w="1695" w:type="dxa"/>
                </w:tcPr>
                <w:p w14:paraId="43B71AC7" w14:textId="7F00A295" w:rsidR="0F48E50A" w:rsidRDefault="4DA764CF" w:rsidP="25B48623">
                  <w:pPr>
                    <w:rPr>
                      <w:i/>
                      <w:iCs/>
                      <w:color w:val="000000" w:themeColor="text1"/>
                    </w:rPr>
                  </w:pPr>
                  <w:r w:rsidRPr="25B48623">
                    <w:rPr>
                      <w:i/>
                      <w:iCs/>
                      <w:color w:val="000000" w:themeColor="text1"/>
                    </w:rPr>
                    <w:t>12</w:t>
                  </w:r>
                </w:p>
              </w:tc>
            </w:tr>
            <w:tr w:rsidR="25B48623" w14:paraId="24C1CA13" w14:textId="77777777" w:rsidTr="25B48623">
              <w:tc>
                <w:tcPr>
                  <w:tcW w:w="1905" w:type="dxa"/>
                </w:tcPr>
                <w:p w14:paraId="602E9D1D" w14:textId="1E7C093E" w:rsidR="25B48623" w:rsidRDefault="25B48623" w:rsidP="25B48623">
                  <w:pPr>
                    <w:rPr>
                      <w:i/>
                      <w:iCs/>
                      <w:color w:val="000000" w:themeColor="text1"/>
                      <w:sz w:val="28"/>
                      <w:szCs w:val="28"/>
                      <w:vertAlign w:val="subscript"/>
                    </w:rPr>
                  </w:pPr>
                  <w:r w:rsidRPr="25B48623">
                    <w:rPr>
                      <w:i/>
                      <w:iCs/>
                      <w:color w:val="000000" w:themeColor="text1"/>
                      <w:sz w:val="28"/>
                      <w:szCs w:val="28"/>
                      <w:vertAlign w:val="subscript"/>
                    </w:rPr>
                    <w:t>Intentos de Login restantes</w:t>
                  </w:r>
                </w:p>
              </w:tc>
              <w:tc>
                <w:tcPr>
                  <w:tcW w:w="1695" w:type="dxa"/>
                </w:tcPr>
                <w:p w14:paraId="297F74A2" w14:textId="4CE76AEE" w:rsidR="25B48623" w:rsidRDefault="25B48623" w:rsidP="25B48623">
                  <w:pPr>
                    <w:rPr>
                      <w:i/>
                      <w:iCs/>
                      <w:color w:val="000000" w:themeColor="text1"/>
                    </w:rPr>
                  </w:pPr>
                  <w:r w:rsidRPr="25B48623">
                    <w:rPr>
                      <w:i/>
                      <w:iCs/>
                      <w:color w:val="000000" w:themeColor="text1"/>
                    </w:rPr>
                    <w:t>3</w:t>
                  </w:r>
                </w:p>
              </w:tc>
            </w:tr>
          </w:tbl>
          <w:p w14:paraId="68E1B5C6" w14:textId="77AF8299" w:rsidR="00025B2A" w:rsidRPr="00C329B0" w:rsidRDefault="00C329B0" w:rsidP="405AE6C9">
            <w:pPr>
              <w:numPr>
                <w:ilvl w:val="0"/>
                <w:numId w:val="9"/>
              </w:numPr>
              <w:spacing w:line="276" w:lineRule="auto"/>
              <w:ind w:left="709"/>
              <w:jc w:val="both"/>
              <w:rPr>
                <w:i/>
                <w:iCs/>
                <w:color w:val="000000" w:themeColor="text1"/>
              </w:rPr>
            </w:pPr>
            <w:r w:rsidRPr="405AE6C9">
              <w:rPr>
                <w:i/>
                <w:iCs/>
                <w:color w:val="000000" w:themeColor="text1"/>
              </w:rPr>
              <w:t>Hacer clic en el botón login.</w:t>
            </w:r>
          </w:p>
        </w:tc>
      </w:tr>
      <w:tr w:rsidR="00C329B0" w:rsidRPr="00C329B0" w14:paraId="02C71288"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AA04F12" w14:textId="77777777" w:rsidR="00C329B0" w:rsidRPr="00C329B0" w:rsidRDefault="00C329B0" w:rsidP="405AE6C9">
            <w:pPr>
              <w:spacing w:line="276" w:lineRule="auto"/>
              <w:jc w:val="both"/>
              <w:rPr>
                <w:i/>
                <w:iCs/>
              </w:rPr>
            </w:pPr>
            <w:r w:rsidRPr="405AE6C9">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F54A8FD" w14:textId="57D45673" w:rsidR="00C329B0" w:rsidRPr="00C329B0" w:rsidRDefault="00C329B0" w:rsidP="405AE6C9">
            <w:pPr>
              <w:spacing w:line="276" w:lineRule="auto"/>
              <w:jc w:val="both"/>
              <w:rPr>
                <w:i/>
                <w:iCs/>
                <w:color w:val="000000" w:themeColor="text1"/>
              </w:rPr>
            </w:pPr>
            <w:r w:rsidRPr="405AE6C9">
              <w:rPr>
                <w:i/>
                <w:iCs/>
                <w:color w:val="000000" w:themeColor="text1"/>
              </w:rPr>
              <w:t>Ingreso de cedula o contraseña incorrecta.</w:t>
            </w:r>
          </w:p>
        </w:tc>
      </w:tr>
      <w:tr w:rsidR="00C329B0" w:rsidRPr="00C329B0" w14:paraId="4E1A026F"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A1554A9" w14:textId="77777777" w:rsidR="00C329B0" w:rsidRPr="00C329B0" w:rsidRDefault="00C329B0" w:rsidP="405AE6C9">
            <w:pPr>
              <w:spacing w:line="276" w:lineRule="auto"/>
              <w:jc w:val="both"/>
              <w:rPr>
                <w:i/>
                <w:iCs/>
              </w:rPr>
            </w:pPr>
            <w:r w:rsidRPr="405AE6C9">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062CA9B" w14:textId="64E13443" w:rsidR="00C329B0" w:rsidRPr="00C329B0" w:rsidRDefault="00C329B0" w:rsidP="405AE6C9">
            <w:pPr>
              <w:spacing w:line="276" w:lineRule="auto"/>
              <w:jc w:val="both"/>
              <w:rPr>
                <w:i/>
                <w:iCs/>
                <w:color w:val="000000" w:themeColor="text1"/>
              </w:rPr>
            </w:pPr>
            <w:r w:rsidRPr="405AE6C9">
              <w:rPr>
                <w:i/>
                <w:iCs/>
                <w:color w:val="000000" w:themeColor="text1"/>
              </w:rPr>
              <w:t xml:space="preserve">El empleado no será logeado en el sistema. </w:t>
            </w:r>
          </w:p>
        </w:tc>
      </w:tr>
      <w:tr w:rsidR="00C329B0" w:rsidRPr="00C329B0" w14:paraId="077D4D1F"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A6B9C6F" w14:textId="77777777" w:rsidR="00C329B0" w:rsidRPr="00C329B0" w:rsidRDefault="00C329B0" w:rsidP="405AE6C9">
            <w:pPr>
              <w:spacing w:line="276" w:lineRule="auto"/>
              <w:jc w:val="both"/>
              <w:rPr>
                <w:i/>
                <w:iCs/>
              </w:rPr>
            </w:pPr>
            <w:r w:rsidRPr="405AE6C9">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7B3863B" w14:textId="726F1AAB" w:rsidR="00C329B0" w:rsidRPr="00C329B0" w:rsidRDefault="00C329B0" w:rsidP="405AE6C9">
            <w:pPr>
              <w:spacing w:line="276" w:lineRule="auto"/>
              <w:jc w:val="both"/>
              <w:rPr>
                <w:i/>
                <w:iCs/>
                <w:color w:val="000000" w:themeColor="text1"/>
              </w:rPr>
            </w:pPr>
            <w:r w:rsidRPr="405AE6C9">
              <w:rPr>
                <w:i/>
                <w:iCs/>
                <w:color w:val="000000" w:themeColor="text1"/>
              </w:rPr>
              <w:t>El empleado no ingresa al menú de empleado.</w:t>
            </w:r>
          </w:p>
        </w:tc>
      </w:tr>
      <w:tr w:rsidR="00C329B0" w:rsidRPr="00C329B0" w14:paraId="1D58AFED"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D36326F" w14:textId="77777777" w:rsidR="00C329B0" w:rsidRPr="00C329B0" w:rsidRDefault="00C329B0" w:rsidP="405AE6C9">
            <w:pPr>
              <w:spacing w:line="276" w:lineRule="auto"/>
              <w:jc w:val="both"/>
              <w:rPr>
                <w:i/>
                <w:iCs/>
              </w:rPr>
            </w:pPr>
            <w:r w:rsidRPr="405AE6C9">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E819529" w14:textId="77777777" w:rsidR="00C329B0" w:rsidRPr="00C329B0" w:rsidRDefault="00C329B0" w:rsidP="405AE6C9">
            <w:pPr>
              <w:spacing w:line="276" w:lineRule="auto"/>
              <w:jc w:val="both"/>
              <w:rPr>
                <w:i/>
                <w:iCs/>
                <w:color w:val="000000" w:themeColor="text1"/>
              </w:rPr>
            </w:pPr>
            <w:r w:rsidRPr="405AE6C9">
              <w:rPr>
                <w:i/>
                <w:iCs/>
                <w:color w:val="000000" w:themeColor="text1"/>
              </w:rPr>
              <w:t>Exitoso</w:t>
            </w:r>
          </w:p>
        </w:tc>
      </w:tr>
      <w:tr w:rsidR="00C329B0" w:rsidRPr="00C329B0" w14:paraId="08C755C7"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234151" w14:textId="77777777" w:rsidR="00C329B0" w:rsidRPr="00C329B0" w:rsidRDefault="00C329B0" w:rsidP="405AE6C9">
            <w:pPr>
              <w:spacing w:line="276" w:lineRule="auto"/>
              <w:jc w:val="both"/>
              <w:rPr>
                <w:i/>
                <w:iCs/>
              </w:rPr>
            </w:pPr>
            <w:r w:rsidRPr="405AE6C9">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9D6B04F" w14:textId="77777777" w:rsidR="00C329B0" w:rsidRPr="00C329B0" w:rsidRDefault="00C329B0" w:rsidP="405AE6C9">
            <w:pPr>
              <w:spacing w:line="276" w:lineRule="auto"/>
              <w:jc w:val="both"/>
              <w:rPr>
                <w:i/>
                <w:iCs/>
                <w:color w:val="000000" w:themeColor="text1"/>
              </w:rPr>
            </w:pPr>
            <w:r w:rsidRPr="405AE6C9">
              <w:rPr>
                <w:i/>
                <w:iCs/>
                <w:color w:val="000000" w:themeColor="text1"/>
              </w:rPr>
              <w:t xml:space="preserve"> </w:t>
            </w:r>
          </w:p>
        </w:tc>
      </w:tr>
    </w:tbl>
    <w:p w14:paraId="48A21919" w14:textId="77777777" w:rsidR="00C329B0" w:rsidRDefault="00C329B0" w:rsidP="405AE6C9">
      <w:pPr>
        <w:spacing w:line="276" w:lineRule="auto"/>
        <w:ind w:left="709"/>
        <w:jc w:val="both"/>
        <w:rPr>
          <w:i/>
          <w:iCs/>
          <w:color w:val="0000FF"/>
        </w:rPr>
      </w:pPr>
    </w:p>
    <w:p w14:paraId="5DB64AEC" w14:textId="5F9AF0CC" w:rsidR="405AE6C9" w:rsidRDefault="25B48623" w:rsidP="25B48623">
      <w:pPr>
        <w:spacing w:line="276" w:lineRule="auto"/>
        <w:ind w:left="709"/>
        <w:jc w:val="both"/>
      </w:pPr>
      <w:r>
        <w:rPr>
          <w:noProof/>
        </w:rPr>
        <w:drawing>
          <wp:inline distT="0" distB="0" distL="0" distR="0" wp14:anchorId="70900A51" wp14:editId="2E94162A">
            <wp:extent cx="5600700" cy="1680210"/>
            <wp:effectExtent l="0" t="0" r="0" b="0"/>
            <wp:docPr id="1282809726" name="Imagen 128280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0700" cy="1680210"/>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14:paraId="3662B381"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46774E6"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BD1439F" w14:textId="5D56D345" w:rsidR="4DA764CF" w:rsidRDefault="4DA764CF" w:rsidP="25B48623">
            <w:pPr>
              <w:spacing w:line="276" w:lineRule="auto"/>
              <w:jc w:val="both"/>
              <w:rPr>
                <w:i/>
                <w:iCs/>
                <w:color w:val="000000" w:themeColor="text1"/>
              </w:rPr>
            </w:pPr>
            <w:r w:rsidRPr="25B48623">
              <w:rPr>
                <w:i/>
                <w:iCs/>
                <w:color w:val="000000" w:themeColor="text1"/>
              </w:rPr>
              <w:t>CP-002</w:t>
            </w:r>
          </w:p>
        </w:tc>
      </w:tr>
      <w:tr w:rsidR="25B48623" w14:paraId="5DBAC258"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67042F"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986754A" w14:textId="6B7783BA" w:rsidR="25B48623" w:rsidRDefault="25B48623" w:rsidP="25B48623">
            <w:pPr>
              <w:spacing w:line="276" w:lineRule="auto"/>
              <w:jc w:val="both"/>
              <w:rPr>
                <w:i/>
                <w:iCs/>
                <w:color w:val="000000" w:themeColor="text1"/>
              </w:rPr>
            </w:pPr>
            <w:r w:rsidRPr="25B48623">
              <w:rPr>
                <w:i/>
                <w:iCs/>
                <w:color w:val="000000" w:themeColor="text1"/>
              </w:rPr>
              <w:t>Límite de Intentos de Login Excedido.</w:t>
            </w:r>
          </w:p>
        </w:tc>
      </w:tr>
      <w:tr w:rsidR="25B48623" w14:paraId="06EA5911"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826E3B"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B897052"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47298B73"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CAFB75"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CD0A2C9"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2FADE5B6" w14:textId="77777777" w:rsidTr="25B48623">
              <w:tc>
                <w:tcPr>
                  <w:tcW w:w="1665" w:type="dxa"/>
                </w:tcPr>
                <w:p w14:paraId="1EEC30D4" w14:textId="78724A49"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3893E410" w14:textId="13938236" w:rsidR="25B48623" w:rsidRDefault="25B48623" w:rsidP="25B48623">
                  <w:pPr>
                    <w:rPr>
                      <w:i/>
                      <w:iCs/>
                      <w:color w:val="000000" w:themeColor="text1"/>
                    </w:rPr>
                  </w:pPr>
                  <w:r w:rsidRPr="25B48623">
                    <w:rPr>
                      <w:i/>
                      <w:iCs/>
                      <w:color w:val="000000" w:themeColor="text1"/>
                    </w:rPr>
                    <w:t>1719963470</w:t>
                  </w:r>
                </w:p>
              </w:tc>
            </w:tr>
            <w:tr w:rsidR="25B48623" w14:paraId="6A735E2C" w14:textId="77777777" w:rsidTr="25B48623">
              <w:tc>
                <w:tcPr>
                  <w:tcW w:w="1665" w:type="dxa"/>
                </w:tcPr>
                <w:p w14:paraId="65E01D8C" w14:textId="015ED516" w:rsidR="25B48623" w:rsidRDefault="25B48623" w:rsidP="25B48623">
                  <w:pPr>
                    <w:rPr>
                      <w:i/>
                      <w:iCs/>
                      <w:color w:val="000000" w:themeColor="text1"/>
                    </w:rPr>
                  </w:pPr>
                  <w:r w:rsidRPr="25B48623">
                    <w:rPr>
                      <w:i/>
                      <w:iCs/>
                      <w:color w:val="000000" w:themeColor="text1"/>
                    </w:rPr>
                    <w:t>Contraseña</w:t>
                  </w:r>
                  <w:r w:rsidRPr="25B48623">
                    <w:rPr>
                      <w:i/>
                      <w:iCs/>
                      <w:color w:val="000000" w:themeColor="text1"/>
                      <w:vertAlign w:val="subscript"/>
                    </w:rPr>
                    <w:t>2</w:t>
                  </w:r>
                </w:p>
              </w:tc>
              <w:tc>
                <w:tcPr>
                  <w:tcW w:w="1560" w:type="dxa"/>
                </w:tcPr>
                <w:p w14:paraId="3CC9E83A" w14:textId="565385CB" w:rsidR="25B48623" w:rsidRDefault="25B48623" w:rsidP="25B48623">
                  <w:pPr>
                    <w:rPr>
                      <w:i/>
                      <w:iCs/>
                      <w:color w:val="000000" w:themeColor="text1"/>
                    </w:rPr>
                  </w:pPr>
                  <w:r w:rsidRPr="25B48623">
                    <w:rPr>
                      <w:i/>
                      <w:iCs/>
                      <w:color w:val="000000" w:themeColor="text1"/>
                    </w:rPr>
                    <w:t>12</w:t>
                  </w:r>
                </w:p>
              </w:tc>
            </w:tr>
            <w:tr w:rsidR="25B48623" w14:paraId="5CC36692" w14:textId="77777777" w:rsidTr="25B48623">
              <w:tc>
                <w:tcPr>
                  <w:tcW w:w="1665" w:type="dxa"/>
                </w:tcPr>
                <w:p w14:paraId="2BED374D" w14:textId="1E7C093E" w:rsidR="25B48623" w:rsidRDefault="25B48623" w:rsidP="25B48623">
                  <w:pPr>
                    <w:rPr>
                      <w:i/>
                      <w:iCs/>
                      <w:color w:val="000000" w:themeColor="text1"/>
                      <w:sz w:val="28"/>
                      <w:szCs w:val="28"/>
                      <w:vertAlign w:val="subscript"/>
                    </w:rPr>
                  </w:pPr>
                  <w:r w:rsidRPr="25B48623">
                    <w:rPr>
                      <w:i/>
                      <w:iCs/>
                      <w:color w:val="000000" w:themeColor="text1"/>
                      <w:sz w:val="28"/>
                      <w:szCs w:val="28"/>
                      <w:vertAlign w:val="subscript"/>
                    </w:rPr>
                    <w:t>Intentos de Login restantes</w:t>
                  </w:r>
                </w:p>
              </w:tc>
              <w:tc>
                <w:tcPr>
                  <w:tcW w:w="1560" w:type="dxa"/>
                </w:tcPr>
                <w:p w14:paraId="40EB9765" w14:textId="325C8E51" w:rsidR="25B48623" w:rsidRDefault="25B48623" w:rsidP="25B48623">
                  <w:pPr>
                    <w:rPr>
                      <w:i/>
                      <w:iCs/>
                      <w:color w:val="000000" w:themeColor="text1"/>
                    </w:rPr>
                  </w:pPr>
                  <w:r w:rsidRPr="25B48623">
                    <w:rPr>
                      <w:i/>
                      <w:iCs/>
                      <w:color w:val="000000" w:themeColor="text1"/>
                    </w:rPr>
                    <w:t>-1</w:t>
                  </w:r>
                </w:p>
              </w:tc>
            </w:tr>
          </w:tbl>
          <w:p w14:paraId="78313E9A" w14:textId="29608888"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w:t>
            </w:r>
          </w:p>
        </w:tc>
      </w:tr>
      <w:tr w:rsidR="25B48623" w14:paraId="3E827976"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5B49604"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589343" w14:textId="11CC4CA3" w:rsidR="4DA764CF" w:rsidRDefault="4DA764CF" w:rsidP="25B48623">
            <w:pPr>
              <w:spacing w:line="276" w:lineRule="auto"/>
              <w:jc w:val="both"/>
              <w:rPr>
                <w:i/>
                <w:iCs/>
                <w:color w:val="000000" w:themeColor="text1"/>
              </w:rPr>
            </w:pPr>
            <w:r w:rsidRPr="25B48623">
              <w:rPr>
                <w:i/>
                <w:iCs/>
                <w:color w:val="000000" w:themeColor="text1"/>
              </w:rPr>
              <w:t>Los intentos restantes de login son -1.</w:t>
            </w:r>
          </w:p>
        </w:tc>
      </w:tr>
      <w:tr w:rsidR="25B48623" w14:paraId="631269E1"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0029FD" w14:textId="77777777" w:rsidR="4DA764CF" w:rsidRDefault="4DA764CF" w:rsidP="25B48623">
            <w:pPr>
              <w:spacing w:line="276" w:lineRule="auto"/>
              <w:jc w:val="both"/>
              <w:rPr>
                <w:i/>
                <w:iCs/>
              </w:rPr>
            </w:pPr>
            <w:r w:rsidRPr="25B48623">
              <w:rPr>
                <w:b/>
                <w:bCs/>
                <w:i/>
                <w:iCs/>
              </w:rPr>
              <w:lastRenderedPageBreak/>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D87203" w14:textId="3DA9F9EC" w:rsidR="25B48623" w:rsidRDefault="25B48623" w:rsidP="25B48623">
            <w:pPr>
              <w:spacing w:line="276" w:lineRule="auto"/>
              <w:jc w:val="both"/>
              <w:rPr>
                <w:i/>
                <w:iCs/>
                <w:color w:val="000000" w:themeColor="text1"/>
              </w:rPr>
            </w:pPr>
            <w:r w:rsidRPr="25B48623">
              <w:rPr>
                <w:i/>
                <w:iCs/>
                <w:color w:val="000000" w:themeColor="text1"/>
              </w:rPr>
              <w:t>El empleado no ingresa al sistema, se recibe un mensaje en pantalla de que se ha sobrepasado el límite de intentos de login y se cierra el programa.</w:t>
            </w:r>
          </w:p>
        </w:tc>
      </w:tr>
      <w:tr w:rsidR="25B48623" w14:paraId="78201794"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9467BF"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68ADE32" w14:textId="21610963" w:rsidR="25B48623" w:rsidRDefault="25B48623" w:rsidP="25B48623">
            <w:pPr>
              <w:spacing w:line="276" w:lineRule="auto"/>
              <w:jc w:val="both"/>
              <w:rPr>
                <w:i/>
                <w:iCs/>
                <w:color w:val="000000" w:themeColor="text1"/>
              </w:rPr>
            </w:pPr>
            <w:r w:rsidRPr="25B48623">
              <w:rPr>
                <w:i/>
                <w:iCs/>
                <w:color w:val="000000" w:themeColor="text1"/>
              </w:rPr>
              <w:t>Mensaje en pantalla de límite de intentos de login excedido y se cierra el programa.</w:t>
            </w:r>
          </w:p>
        </w:tc>
      </w:tr>
      <w:tr w:rsidR="25B48623" w14:paraId="52618FF7"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79D09E"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D37D5DB"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60C26C04"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1A8F8F9"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0412CFA" w14:textId="69C36774" w:rsidR="25B48623" w:rsidRDefault="25B48623" w:rsidP="25B48623">
            <w:pPr>
              <w:spacing w:line="276" w:lineRule="auto"/>
              <w:jc w:val="both"/>
              <w:rPr>
                <w:i/>
                <w:iCs/>
                <w:color w:val="000000" w:themeColor="text1"/>
              </w:rPr>
            </w:pPr>
          </w:p>
        </w:tc>
      </w:tr>
    </w:tbl>
    <w:p w14:paraId="61C2F8E0" w14:textId="5732E713" w:rsidR="25B48623" w:rsidRDefault="25B48623" w:rsidP="25B48623">
      <w:pPr>
        <w:spacing w:line="276" w:lineRule="auto"/>
        <w:ind w:left="709"/>
        <w:jc w:val="both"/>
      </w:pPr>
    </w:p>
    <w:p w14:paraId="5342CEEE" w14:textId="025FE0EB" w:rsidR="25B48623" w:rsidRDefault="25B48623" w:rsidP="25B48623">
      <w:pPr>
        <w:spacing w:line="276" w:lineRule="auto"/>
        <w:ind w:left="709"/>
        <w:jc w:val="both"/>
      </w:pPr>
      <w:r>
        <w:rPr>
          <w:noProof/>
        </w:rPr>
        <w:drawing>
          <wp:inline distT="0" distB="0" distL="0" distR="0" wp14:anchorId="68737E22" wp14:editId="61144702">
            <wp:extent cx="5619750" cy="1685925"/>
            <wp:effectExtent l="0" t="0" r="0" b="0"/>
            <wp:docPr id="631845296" name="Imagen 63184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9750" cy="1685925"/>
                    </a:xfrm>
                    <a:prstGeom prst="rect">
                      <a:avLst/>
                    </a:prstGeom>
                  </pic:spPr>
                </pic:pic>
              </a:graphicData>
            </a:graphic>
          </wp:inline>
        </w:drawing>
      </w:r>
    </w:p>
    <w:tbl>
      <w:tblPr>
        <w:tblW w:w="0" w:type="auto"/>
        <w:tblInd w:w="712" w:type="dxa"/>
        <w:tblLook w:val="04A0" w:firstRow="1" w:lastRow="0" w:firstColumn="1" w:lastColumn="0" w:noHBand="0" w:noVBand="1"/>
      </w:tblPr>
      <w:tblGrid>
        <w:gridCol w:w="2818"/>
        <w:gridCol w:w="6088"/>
      </w:tblGrid>
      <w:tr w:rsidR="405AE6C9" w14:paraId="47F6DA2A"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8C460C4" w14:textId="77777777" w:rsidR="00C329B0" w:rsidRDefault="00C329B0" w:rsidP="405AE6C9">
            <w:pPr>
              <w:spacing w:line="276" w:lineRule="auto"/>
              <w:jc w:val="both"/>
              <w:rPr>
                <w:i/>
                <w:iCs/>
              </w:rPr>
            </w:pPr>
            <w:r w:rsidRPr="405AE6C9">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5A611C6" w14:textId="324DA7DF" w:rsidR="00C329B0" w:rsidRDefault="3F94A3D7" w:rsidP="25B48623">
            <w:pPr>
              <w:spacing w:line="276" w:lineRule="auto"/>
              <w:jc w:val="both"/>
              <w:rPr>
                <w:i/>
                <w:iCs/>
                <w:color w:val="000000" w:themeColor="text1"/>
              </w:rPr>
            </w:pPr>
            <w:r w:rsidRPr="25B48623">
              <w:rPr>
                <w:i/>
                <w:iCs/>
                <w:color w:val="000000" w:themeColor="text1"/>
              </w:rPr>
              <w:t>CP-003</w:t>
            </w:r>
          </w:p>
        </w:tc>
      </w:tr>
      <w:tr w:rsidR="405AE6C9" w14:paraId="097E4A86"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E782649" w14:textId="77777777" w:rsidR="00C329B0" w:rsidRDefault="00C329B0" w:rsidP="405AE6C9">
            <w:pPr>
              <w:spacing w:line="276" w:lineRule="auto"/>
              <w:jc w:val="both"/>
              <w:rPr>
                <w:i/>
                <w:iCs/>
              </w:rPr>
            </w:pPr>
            <w:r w:rsidRPr="405AE6C9">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9004D0C" w14:textId="77953CCE" w:rsidR="00C329B0" w:rsidRDefault="00C329B0" w:rsidP="405AE6C9">
            <w:pPr>
              <w:spacing w:line="276" w:lineRule="auto"/>
              <w:jc w:val="both"/>
              <w:rPr>
                <w:i/>
                <w:iCs/>
                <w:color w:val="000000" w:themeColor="text1"/>
              </w:rPr>
            </w:pPr>
            <w:r w:rsidRPr="405AE6C9">
              <w:rPr>
                <w:i/>
                <w:iCs/>
                <w:color w:val="000000" w:themeColor="text1"/>
              </w:rPr>
              <w:t xml:space="preserve">Login Correcto de Empleados </w:t>
            </w:r>
          </w:p>
        </w:tc>
      </w:tr>
      <w:tr w:rsidR="405AE6C9" w14:paraId="1261132E"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772F6BA" w14:textId="77777777" w:rsidR="00C329B0" w:rsidRDefault="00C329B0" w:rsidP="405AE6C9">
            <w:pPr>
              <w:spacing w:line="276" w:lineRule="auto"/>
              <w:jc w:val="both"/>
              <w:rPr>
                <w:i/>
                <w:iCs/>
              </w:rPr>
            </w:pPr>
            <w:r w:rsidRPr="405AE6C9">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56F28F" w14:textId="77777777" w:rsidR="00C329B0" w:rsidRDefault="00C329B0" w:rsidP="405AE6C9">
            <w:pPr>
              <w:spacing w:line="276" w:lineRule="auto"/>
              <w:jc w:val="both"/>
              <w:rPr>
                <w:i/>
                <w:iCs/>
                <w:color w:val="000000" w:themeColor="text1"/>
              </w:rPr>
            </w:pPr>
            <w:r w:rsidRPr="405AE6C9">
              <w:rPr>
                <w:i/>
                <w:iCs/>
                <w:color w:val="000000" w:themeColor="text1"/>
              </w:rPr>
              <w:t>Desarrolladores</w:t>
            </w:r>
          </w:p>
        </w:tc>
      </w:tr>
      <w:tr w:rsidR="405AE6C9" w14:paraId="4CC4D96A" w14:textId="77777777" w:rsidTr="25B4862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FCD3FC4" w14:textId="77777777" w:rsidR="00C329B0" w:rsidRDefault="00C329B0" w:rsidP="405AE6C9">
            <w:pPr>
              <w:spacing w:line="276" w:lineRule="auto"/>
              <w:jc w:val="both"/>
              <w:rPr>
                <w:i/>
                <w:iCs/>
              </w:rPr>
            </w:pPr>
            <w:r w:rsidRPr="405AE6C9">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FFEB74" w14:textId="77777777" w:rsidR="00C329B0"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75"/>
              <w:gridCol w:w="1935"/>
            </w:tblGrid>
            <w:tr w:rsidR="0F48E50A" w14:paraId="28FEB610" w14:textId="77777777" w:rsidTr="25B48623">
              <w:tc>
                <w:tcPr>
                  <w:tcW w:w="1875" w:type="dxa"/>
                </w:tcPr>
                <w:p w14:paraId="7A0A6680" w14:textId="7D8220A0" w:rsidR="0F48E50A" w:rsidRDefault="0F48E50A" w:rsidP="0F48E50A">
                  <w:pPr>
                    <w:rPr>
                      <w:i/>
                      <w:iCs/>
                      <w:color w:val="000000" w:themeColor="text1"/>
                    </w:rPr>
                  </w:pPr>
                  <w:r w:rsidRPr="0F48E50A">
                    <w:rPr>
                      <w:i/>
                      <w:iCs/>
                      <w:color w:val="000000" w:themeColor="text1"/>
                    </w:rPr>
                    <w:t>Cedula</w:t>
                  </w:r>
                  <w:r w:rsidRPr="0F48E50A">
                    <w:rPr>
                      <w:i/>
                      <w:iCs/>
                      <w:color w:val="000000" w:themeColor="text1"/>
                      <w:vertAlign w:val="subscript"/>
                    </w:rPr>
                    <w:t>1</w:t>
                  </w:r>
                </w:p>
              </w:tc>
              <w:tc>
                <w:tcPr>
                  <w:tcW w:w="1935" w:type="dxa"/>
                </w:tcPr>
                <w:p w14:paraId="1076761C" w14:textId="3FFB72FF" w:rsidR="0F48E50A" w:rsidRDefault="25B48623" w:rsidP="25B48623">
                  <w:pPr>
                    <w:rPr>
                      <w:i/>
                      <w:iCs/>
                      <w:color w:val="000000" w:themeColor="text1"/>
                    </w:rPr>
                  </w:pPr>
                  <w:r w:rsidRPr="25B48623">
                    <w:rPr>
                      <w:i/>
                      <w:iCs/>
                      <w:color w:val="000000" w:themeColor="text1"/>
                    </w:rPr>
                    <w:t>2222222222</w:t>
                  </w:r>
                </w:p>
              </w:tc>
            </w:tr>
            <w:tr w:rsidR="0F48E50A" w14:paraId="129196D4" w14:textId="77777777" w:rsidTr="25B48623">
              <w:tc>
                <w:tcPr>
                  <w:tcW w:w="1875" w:type="dxa"/>
                </w:tcPr>
                <w:p w14:paraId="5C6ED76B" w14:textId="555BDD6C" w:rsidR="0F48E50A" w:rsidRDefault="0F48E50A" w:rsidP="0F48E50A">
                  <w:pPr>
                    <w:rPr>
                      <w:i/>
                      <w:iCs/>
                      <w:color w:val="000000" w:themeColor="text1"/>
                    </w:rPr>
                  </w:pPr>
                  <w:r w:rsidRPr="0F48E50A">
                    <w:rPr>
                      <w:i/>
                      <w:iCs/>
                      <w:color w:val="000000" w:themeColor="text1"/>
                    </w:rPr>
                    <w:t>Contraseña</w:t>
                  </w:r>
                  <w:r w:rsidRPr="0F48E50A">
                    <w:rPr>
                      <w:i/>
                      <w:iCs/>
                      <w:color w:val="000000" w:themeColor="text1"/>
                      <w:vertAlign w:val="subscript"/>
                    </w:rPr>
                    <w:t>2</w:t>
                  </w:r>
                </w:p>
              </w:tc>
              <w:tc>
                <w:tcPr>
                  <w:tcW w:w="1935" w:type="dxa"/>
                </w:tcPr>
                <w:p w14:paraId="2101957E" w14:textId="731D88DE" w:rsidR="0F48E50A" w:rsidRDefault="4DA764CF" w:rsidP="25B48623">
                  <w:pPr>
                    <w:rPr>
                      <w:i/>
                      <w:iCs/>
                      <w:color w:val="000000" w:themeColor="text1"/>
                    </w:rPr>
                  </w:pPr>
                  <w:r w:rsidRPr="25B48623">
                    <w:rPr>
                      <w:i/>
                      <w:iCs/>
                      <w:color w:val="000000" w:themeColor="text1"/>
                    </w:rPr>
                    <w:t>1234</w:t>
                  </w:r>
                </w:p>
              </w:tc>
            </w:tr>
            <w:tr w:rsidR="25B48623" w14:paraId="7B4F405A" w14:textId="77777777" w:rsidTr="25B48623">
              <w:tc>
                <w:tcPr>
                  <w:tcW w:w="1875" w:type="dxa"/>
                </w:tcPr>
                <w:p w14:paraId="3CB8FCC1" w14:textId="1E7C093E" w:rsidR="25B48623" w:rsidRDefault="25B48623" w:rsidP="25B48623">
                  <w:pPr>
                    <w:rPr>
                      <w:i/>
                      <w:iCs/>
                      <w:color w:val="000000" w:themeColor="text1"/>
                      <w:sz w:val="28"/>
                      <w:szCs w:val="28"/>
                      <w:vertAlign w:val="subscript"/>
                    </w:rPr>
                  </w:pPr>
                  <w:r w:rsidRPr="25B48623">
                    <w:rPr>
                      <w:i/>
                      <w:iCs/>
                      <w:color w:val="000000" w:themeColor="text1"/>
                      <w:sz w:val="28"/>
                      <w:szCs w:val="28"/>
                      <w:vertAlign w:val="subscript"/>
                    </w:rPr>
                    <w:t>Intentos de Login restantes</w:t>
                  </w:r>
                </w:p>
              </w:tc>
              <w:tc>
                <w:tcPr>
                  <w:tcW w:w="1935" w:type="dxa"/>
                </w:tcPr>
                <w:p w14:paraId="2BD59D83" w14:textId="2B86C5B4" w:rsidR="25B48623" w:rsidRDefault="25B48623" w:rsidP="25B48623">
                  <w:pPr>
                    <w:rPr>
                      <w:i/>
                      <w:iCs/>
                      <w:color w:val="000000" w:themeColor="text1"/>
                    </w:rPr>
                  </w:pPr>
                  <w:r w:rsidRPr="25B48623">
                    <w:rPr>
                      <w:i/>
                      <w:iCs/>
                      <w:color w:val="000000" w:themeColor="text1"/>
                    </w:rPr>
                    <w:t>3</w:t>
                  </w:r>
                </w:p>
              </w:tc>
            </w:tr>
          </w:tbl>
          <w:p w14:paraId="321076E8" w14:textId="751F5A15" w:rsidR="00C329B0" w:rsidRDefault="00C329B0" w:rsidP="405AE6C9">
            <w:pPr>
              <w:numPr>
                <w:ilvl w:val="0"/>
                <w:numId w:val="9"/>
              </w:numPr>
              <w:spacing w:line="276" w:lineRule="auto"/>
              <w:ind w:left="709"/>
              <w:jc w:val="both"/>
              <w:rPr>
                <w:i/>
                <w:iCs/>
                <w:color w:val="000000" w:themeColor="text1"/>
              </w:rPr>
            </w:pPr>
            <w:r w:rsidRPr="405AE6C9">
              <w:rPr>
                <w:i/>
                <w:iCs/>
                <w:color w:val="000000" w:themeColor="text1"/>
              </w:rPr>
              <w:t>Hacer clic en el botón login.</w:t>
            </w:r>
          </w:p>
        </w:tc>
      </w:tr>
      <w:tr w:rsidR="405AE6C9" w14:paraId="7A555678"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A8F89D" w14:textId="77777777" w:rsidR="00C329B0" w:rsidRDefault="00C329B0" w:rsidP="405AE6C9">
            <w:pPr>
              <w:spacing w:line="276" w:lineRule="auto"/>
              <w:jc w:val="both"/>
              <w:rPr>
                <w:i/>
                <w:iCs/>
              </w:rPr>
            </w:pPr>
            <w:r w:rsidRPr="405AE6C9">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EBB7E22" w14:textId="6D04B46E" w:rsidR="00C329B0" w:rsidRDefault="00C329B0" w:rsidP="405AE6C9">
            <w:pPr>
              <w:spacing w:line="276" w:lineRule="auto"/>
              <w:jc w:val="both"/>
              <w:rPr>
                <w:i/>
                <w:iCs/>
                <w:color w:val="000000" w:themeColor="text1"/>
              </w:rPr>
            </w:pPr>
            <w:r w:rsidRPr="405AE6C9">
              <w:rPr>
                <w:i/>
                <w:iCs/>
                <w:color w:val="000000" w:themeColor="text1"/>
              </w:rPr>
              <w:t>Ingreso de cedula o contraseña correcta.</w:t>
            </w:r>
          </w:p>
        </w:tc>
      </w:tr>
      <w:tr w:rsidR="405AE6C9" w14:paraId="352A49AE"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C074B2" w14:textId="77777777" w:rsidR="00C329B0" w:rsidRDefault="00C329B0" w:rsidP="405AE6C9">
            <w:pPr>
              <w:spacing w:line="276" w:lineRule="auto"/>
              <w:jc w:val="both"/>
              <w:rPr>
                <w:i/>
                <w:iCs/>
              </w:rPr>
            </w:pPr>
            <w:r w:rsidRPr="405AE6C9">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050B4D6" w14:textId="02990C4C" w:rsidR="00C329B0" w:rsidRDefault="00C329B0" w:rsidP="405AE6C9">
            <w:pPr>
              <w:spacing w:line="276" w:lineRule="auto"/>
              <w:jc w:val="both"/>
              <w:rPr>
                <w:i/>
                <w:iCs/>
                <w:color w:val="000000" w:themeColor="text1"/>
              </w:rPr>
            </w:pPr>
            <w:r w:rsidRPr="405AE6C9">
              <w:rPr>
                <w:i/>
                <w:iCs/>
                <w:color w:val="000000" w:themeColor="text1"/>
              </w:rPr>
              <w:t>El empleado se logeara en el sistema.</w:t>
            </w:r>
          </w:p>
        </w:tc>
      </w:tr>
      <w:tr w:rsidR="405AE6C9" w14:paraId="36C234CB"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7A14176" w14:textId="77777777" w:rsidR="00C329B0" w:rsidRDefault="00C329B0" w:rsidP="405AE6C9">
            <w:pPr>
              <w:spacing w:line="276" w:lineRule="auto"/>
              <w:jc w:val="both"/>
              <w:rPr>
                <w:i/>
                <w:iCs/>
              </w:rPr>
            </w:pPr>
            <w:r w:rsidRPr="405AE6C9">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507B078" w14:textId="3AE38D9E" w:rsidR="00C329B0" w:rsidRDefault="00C329B0" w:rsidP="405AE6C9">
            <w:pPr>
              <w:spacing w:line="276" w:lineRule="auto"/>
              <w:jc w:val="both"/>
              <w:rPr>
                <w:i/>
                <w:iCs/>
                <w:color w:val="000000" w:themeColor="text1"/>
              </w:rPr>
            </w:pPr>
            <w:r w:rsidRPr="405AE6C9">
              <w:rPr>
                <w:i/>
                <w:iCs/>
                <w:color w:val="000000" w:themeColor="text1"/>
              </w:rPr>
              <w:t>El empleado ingresa al menú de empleado.</w:t>
            </w:r>
          </w:p>
        </w:tc>
      </w:tr>
      <w:tr w:rsidR="405AE6C9" w14:paraId="7F44274C"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E2A3BF" w14:textId="77777777" w:rsidR="00C329B0" w:rsidRDefault="00C329B0" w:rsidP="405AE6C9">
            <w:pPr>
              <w:spacing w:line="276" w:lineRule="auto"/>
              <w:jc w:val="both"/>
              <w:rPr>
                <w:i/>
                <w:iCs/>
              </w:rPr>
            </w:pPr>
            <w:r w:rsidRPr="405AE6C9">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F2EBD5F" w14:textId="77777777" w:rsidR="00C329B0" w:rsidRDefault="00C329B0" w:rsidP="405AE6C9">
            <w:pPr>
              <w:spacing w:line="276" w:lineRule="auto"/>
              <w:jc w:val="both"/>
              <w:rPr>
                <w:i/>
                <w:iCs/>
                <w:color w:val="000000" w:themeColor="text1"/>
              </w:rPr>
            </w:pPr>
            <w:r w:rsidRPr="405AE6C9">
              <w:rPr>
                <w:i/>
                <w:iCs/>
                <w:color w:val="000000" w:themeColor="text1"/>
              </w:rPr>
              <w:t>Exitoso</w:t>
            </w:r>
          </w:p>
        </w:tc>
      </w:tr>
      <w:tr w:rsidR="405AE6C9" w14:paraId="2CABD255"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19A924" w14:textId="77777777" w:rsidR="00C329B0" w:rsidRDefault="00C329B0" w:rsidP="405AE6C9">
            <w:pPr>
              <w:spacing w:line="276" w:lineRule="auto"/>
              <w:jc w:val="both"/>
              <w:rPr>
                <w:i/>
                <w:iCs/>
              </w:rPr>
            </w:pPr>
            <w:r w:rsidRPr="405AE6C9">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1BE1A67" w14:textId="77777777" w:rsidR="00C329B0" w:rsidRDefault="00C329B0" w:rsidP="405AE6C9">
            <w:pPr>
              <w:spacing w:line="276" w:lineRule="auto"/>
              <w:jc w:val="both"/>
              <w:rPr>
                <w:i/>
                <w:iCs/>
                <w:color w:val="000000" w:themeColor="text1"/>
              </w:rPr>
            </w:pPr>
            <w:r w:rsidRPr="405AE6C9">
              <w:rPr>
                <w:i/>
                <w:iCs/>
                <w:color w:val="000000" w:themeColor="text1"/>
              </w:rPr>
              <w:t xml:space="preserve"> </w:t>
            </w:r>
          </w:p>
        </w:tc>
      </w:tr>
    </w:tbl>
    <w:p w14:paraId="7C5E1A75" w14:textId="77777777" w:rsidR="405AE6C9" w:rsidRDefault="405AE6C9" w:rsidP="405AE6C9">
      <w:pPr>
        <w:spacing w:line="276" w:lineRule="auto"/>
        <w:ind w:left="709"/>
        <w:jc w:val="both"/>
        <w:rPr>
          <w:i/>
          <w:iCs/>
          <w:color w:val="0000FF"/>
        </w:rPr>
      </w:pPr>
    </w:p>
    <w:p w14:paraId="7856FB6C" w14:textId="5A2D7481" w:rsidR="405AE6C9" w:rsidRDefault="405AE6C9" w:rsidP="0F48E50A">
      <w:pPr>
        <w:spacing w:line="276" w:lineRule="auto"/>
        <w:ind w:left="709"/>
        <w:jc w:val="both"/>
      </w:pPr>
    </w:p>
    <w:p w14:paraId="320A2135" w14:textId="16CAFAB4" w:rsidR="405AE6C9" w:rsidRDefault="25B48623" w:rsidP="25B48623">
      <w:pPr>
        <w:spacing w:line="276" w:lineRule="auto"/>
        <w:ind w:left="709"/>
        <w:jc w:val="both"/>
        <w:rPr>
          <w:i/>
          <w:iCs/>
          <w:color w:val="0000FF"/>
        </w:rPr>
      </w:pPr>
      <w:r>
        <w:rPr>
          <w:noProof/>
        </w:rPr>
        <w:lastRenderedPageBreak/>
        <w:drawing>
          <wp:inline distT="0" distB="0" distL="0" distR="0" wp14:anchorId="26C3763E" wp14:editId="2EB01720">
            <wp:extent cx="5689654" cy="2129671"/>
            <wp:effectExtent l="0" t="0" r="0" b="0"/>
            <wp:docPr id="1670750664" name="Imagen 167075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89654" cy="2129671"/>
                    </a:xfrm>
                    <a:prstGeom prst="rect">
                      <a:avLst/>
                    </a:prstGeom>
                  </pic:spPr>
                </pic:pic>
              </a:graphicData>
            </a:graphic>
          </wp:inline>
        </w:drawing>
      </w:r>
    </w:p>
    <w:p w14:paraId="3E01214B" w14:textId="3356237D" w:rsidR="25B48623" w:rsidRDefault="25B48623" w:rsidP="25B48623">
      <w:pPr>
        <w:spacing w:line="276" w:lineRule="auto"/>
        <w:ind w:left="709"/>
        <w:jc w:val="both"/>
        <w:rPr>
          <w:i/>
          <w:iCs/>
          <w:color w:val="0000FF"/>
        </w:rPr>
      </w:pPr>
    </w:p>
    <w:tbl>
      <w:tblPr>
        <w:tblW w:w="0" w:type="auto"/>
        <w:tblInd w:w="712" w:type="dxa"/>
        <w:tblLook w:val="04A0" w:firstRow="1" w:lastRow="0" w:firstColumn="1" w:lastColumn="0" w:noHBand="0" w:noVBand="1"/>
      </w:tblPr>
      <w:tblGrid>
        <w:gridCol w:w="2819"/>
        <w:gridCol w:w="6087"/>
      </w:tblGrid>
      <w:tr w:rsidR="405AE6C9" w14:paraId="6068A858"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F4AB3B" w14:textId="77777777" w:rsidR="00C329B0" w:rsidRDefault="00C329B0" w:rsidP="405AE6C9">
            <w:pPr>
              <w:spacing w:line="276" w:lineRule="auto"/>
              <w:jc w:val="both"/>
              <w:rPr>
                <w:i/>
                <w:iCs/>
              </w:rPr>
            </w:pPr>
            <w:r w:rsidRPr="405AE6C9">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6DBD3C9" w14:textId="015A860D" w:rsidR="00C329B0" w:rsidRDefault="3F94A3D7" w:rsidP="25B48623">
            <w:pPr>
              <w:spacing w:line="276" w:lineRule="auto"/>
              <w:jc w:val="both"/>
              <w:rPr>
                <w:i/>
                <w:iCs/>
                <w:color w:val="000000" w:themeColor="text1"/>
              </w:rPr>
            </w:pPr>
            <w:r w:rsidRPr="25B48623">
              <w:rPr>
                <w:i/>
                <w:iCs/>
                <w:color w:val="000000" w:themeColor="text1"/>
              </w:rPr>
              <w:t>CP-004</w:t>
            </w:r>
          </w:p>
        </w:tc>
      </w:tr>
      <w:tr w:rsidR="405AE6C9" w14:paraId="5EBB5AD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AC86C1" w14:textId="77777777" w:rsidR="00C329B0" w:rsidRDefault="00C329B0" w:rsidP="405AE6C9">
            <w:pPr>
              <w:spacing w:line="276" w:lineRule="auto"/>
              <w:jc w:val="both"/>
              <w:rPr>
                <w:i/>
                <w:iCs/>
              </w:rPr>
            </w:pPr>
            <w:r w:rsidRPr="405AE6C9">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57A0AF" w14:textId="0E77D593" w:rsidR="00C329B0" w:rsidRDefault="00C329B0" w:rsidP="405AE6C9">
            <w:pPr>
              <w:spacing w:line="276" w:lineRule="auto"/>
              <w:jc w:val="both"/>
              <w:rPr>
                <w:i/>
                <w:iCs/>
                <w:color w:val="000000" w:themeColor="text1"/>
              </w:rPr>
            </w:pPr>
            <w:r w:rsidRPr="405AE6C9">
              <w:rPr>
                <w:i/>
                <w:iCs/>
                <w:color w:val="000000" w:themeColor="text1"/>
              </w:rPr>
              <w:t>Consulta Correcta de Vehículo</w:t>
            </w:r>
          </w:p>
        </w:tc>
      </w:tr>
      <w:tr w:rsidR="405AE6C9" w14:paraId="57361DC1"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602DEB" w14:textId="77777777" w:rsidR="00C329B0" w:rsidRDefault="00C329B0" w:rsidP="405AE6C9">
            <w:pPr>
              <w:spacing w:line="276" w:lineRule="auto"/>
              <w:jc w:val="both"/>
              <w:rPr>
                <w:i/>
                <w:iCs/>
              </w:rPr>
            </w:pPr>
            <w:r w:rsidRPr="405AE6C9">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C91A3A1" w14:textId="77777777" w:rsidR="00C329B0" w:rsidRDefault="00C329B0" w:rsidP="405AE6C9">
            <w:pPr>
              <w:spacing w:line="276" w:lineRule="auto"/>
              <w:jc w:val="both"/>
              <w:rPr>
                <w:i/>
                <w:iCs/>
                <w:color w:val="000000" w:themeColor="text1"/>
              </w:rPr>
            </w:pPr>
            <w:r w:rsidRPr="405AE6C9">
              <w:rPr>
                <w:i/>
                <w:iCs/>
                <w:color w:val="000000" w:themeColor="text1"/>
              </w:rPr>
              <w:t>Desarrolladores</w:t>
            </w:r>
          </w:p>
        </w:tc>
      </w:tr>
      <w:tr w:rsidR="405AE6C9" w14:paraId="415378B1" w14:textId="77777777" w:rsidTr="25B48623">
        <w:trPr>
          <w:trHeight w:val="111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60CD370" w14:textId="77777777" w:rsidR="00C329B0" w:rsidRDefault="00C329B0" w:rsidP="405AE6C9">
            <w:pPr>
              <w:spacing w:line="276" w:lineRule="auto"/>
              <w:jc w:val="both"/>
              <w:rPr>
                <w:i/>
                <w:iCs/>
              </w:rPr>
            </w:pPr>
            <w:r w:rsidRPr="405AE6C9">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3AF5C" w14:textId="77777777" w:rsidR="00C329B0"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725"/>
              <w:gridCol w:w="1530"/>
            </w:tblGrid>
            <w:tr w:rsidR="0F48E50A" w14:paraId="3540C071" w14:textId="77777777" w:rsidTr="0F48E50A">
              <w:tc>
                <w:tcPr>
                  <w:tcW w:w="1725" w:type="dxa"/>
                </w:tcPr>
                <w:p w14:paraId="71D508CE" w14:textId="5815CF46"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530" w:type="dxa"/>
                </w:tcPr>
                <w:p w14:paraId="06F178DC" w14:textId="4D53600E" w:rsidR="0F48E50A" w:rsidRDefault="0F48E50A" w:rsidP="0F48E50A">
                  <w:pPr>
                    <w:spacing w:line="276" w:lineRule="auto"/>
                    <w:jc w:val="both"/>
                    <w:rPr>
                      <w:i/>
                      <w:iCs/>
                      <w:color w:val="000000" w:themeColor="text1"/>
                    </w:rPr>
                  </w:pPr>
                  <w:r w:rsidRPr="0F48E50A">
                    <w:rPr>
                      <w:i/>
                      <w:iCs/>
                      <w:color w:val="000000" w:themeColor="text1"/>
                    </w:rPr>
                    <w:t>ABC1234</w:t>
                  </w:r>
                </w:p>
              </w:tc>
            </w:tr>
          </w:tbl>
          <w:p w14:paraId="2B20EF88" w14:textId="769A4160" w:rsidR="00C329B0" w:rsidRDefault="00C329B0" w:rsidP="0F48E50A">
            <w:pPr>
              <w:spacing w:line="276" w:lineRule="auto"/>
              <w:jc w:val="both"/>
              <w:rPr>
                <w:i/>
                <w:iCs/>
                <w:color w:val="000000" w:themeColor="text1"/>
              </w:rPr>
            </w:pPr>
          </w:p>
        </w:tc>
      </w:tr>
      <w:tr w:rsidR="405AE6C9" w14:paraId="19CE6F46"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26C7D09" w14:textId="77777777" w:rsidR="00C329B0" w:rsidRDefault="00C329B0" w:rsidP="405AE6C9">
            <w:pPr>
              <w:spacing w:line="276" w:lineRule="auto"/>
              <w:jc w:val="both"/>
              <w:rPr>
                <w:i/>
                <w:iCs/>
              </w:rPr>
            </w:pPr>
            <w:r w:rsidRPr="405AE6C9">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BDEFD9E" w14:textId="586334B8" w:rsidR="00C329B0" w:rsidRDefault="00C329B0" w:rsidP="405AE6C9">
            <w:pPr>
              <w:spacing w:line="276" w:lineRule="auto"/>
              <w:jc w:val="both"/>
              <w:rPr>
                <w:i/>
                <w:iCs/>
                <w:color w:val="000000" w:themeColor="text1"/>
              </w:rPr>
            </w:pPr>
            <w:r w:rsidRPr="405AE6C9">
              <w:rPr>
                <w:i/>
                <w:iCs/>
                <w:color w:val="000000" w:themeColor="text1"/>
              </w:rPr>
              <w:t>Haber ingresado una matrícula de vehículo existente.</w:t>
            </w:r>
          </w:p>
        </w:tc>
      </w:tr>
      <w:tr w:rsidR="405AE6C9" w14:paraId="02E54153"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021206" w14:textId="77777777" w:rsidR="00C329B0" w:rsidRDefault="00C329B0" w:rsidP="405AE6C9">
            <w:pPr>
              <w:spacing w:line="276" w:lineRule="auto"/>
              <w:jc w:val="both"/>
              <w:rPr>
                <w:i/>
                <w:iCs/>
              </w:rPr>
            </w:pPr>
            <w:r w:rsidRPr="405AE6C9">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1ABA8E1" w14:textId="13C8E3A6" w:rsidR="00C329B0" w:rsidRDefault="00C329B0" w:rsidP="405AE6C9">
            <w:pPr>
              <w:spacing w:line="276" w:lineRule="auto"/>
              <w:jc w:val="both"/>
              <w:rPr>
                <w:i/>
                <w:iCs/>
                <w:color w:val="000000" w:themeColor="text1"/>
              </w:rPr>
            </w:pPr>
            <w:r w:rsidRPr="405AE6C9">
              <w:rPr>
                <w:i/>
                <w:iCs/>
                <w:color w:val="000000" w:themeColor="text1"/>
              </w:rPr>
              <w:t>Se muestran todos los datos del vehículo que se consultó.</w:t>
            </w:r>
          </w:p>
        </w:tc>
      </w:tr>
      <w:tr w:rsidR="405AE6C9" w14:paraId="3099A35B"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6283143" w14:textId="77777777" w:rsidR="00C329B0" w:rsidRDefault="00C329B0" w:rsidP="405AE6C9">
            <w:pPr>
              <w:spacing w:line="276" w:lineRule="auto"/>
              <w:jc w:val="both"/>
              <w:rPr>
                <w:i/>
                <w:iCs/>
              </w:rPr>
            </w:pPr>
            <w:r w:rsidRPr="405AE6C9">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29AC0A" w14:textId="7665D385" w:rsidR="00C329B0" w:rsidRDefault="00C329B0" w:rsidP="405AE6C9">
            <w:pPr>
              <w:spacing w:line="276" w:lineRule="auto"/>
              <w:jc w:val="both"/>
              <w:rPr>
                <w:i/>
                <w:iCs/>
                <w:color w:val="000000" w:themeColor="text1"/>
              </w:rPr>
            </w:pPr>
            <w:r w:rsidRPr="405AE6C9">
              <w:rPr>
                <w:i/>
                <w:iCs/>
                <w:color w:val="000000" w:themeColor="text1"/>
              </w:rPr>
              <w:t>Se muestran todos los datos del vehículo consultado.</w:t>
            </w:r>
          </w:p>
        </w:tc>
      </w:tr>
      <w:tr w:rsidR="405AE6C9" w14:paraId="4AC2B9A2"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8FFD9D4" w14:textId="77777777" w:rsidR="00C329B0" w:rsidRDefault="00C329B0" w:rsidP="405AE6C9">
            <w:pPr>
              <w:spacing w:line="276" w:lineRule="auto"/>
              <w:jc w:val="both"/>
              <w:rPr>
                <w:i/>
                <w:iCs/>
              </w:rPr>
            </w:pPr>
            <w:r w:rsidRPr="405AE6C9">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4CEB26A" w14:textId="77777777" w:rsidR="00C329B0" w:rsidRDefault="00C329B0" w:rsidP="405AE6C9">
            <w:pPr>
              <w:spacing w:line="276" w:lineRule="auto"/>
              <w:jc w:val="both"/>
              <w:rPr>
                <w:i/>
                <w:iCs/>
                <w:color w:val="000000" w:themeColor="text1"/>
              </w:rPr>
            </w:pPr>
            <w:r w:rsidRPr="405AE6C9">
              <w:rPr>
                <w:i/>
                <w:iCs/>
                <w:color w:val="000000" w:themeColor="text1"/>
              </w:rPr>
              <w:t>Exitoso</w:t>
            </w:r>
          </w:p>
        </w:tc>
      </w:tr>
      <w:tr w:rsidR="405AE6C9" w14:paraId="2CF6971B"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247C9B5" w14:textId="77777777" w:rsidR="00C329B0" w:rsidRDefault="00C329B0" w:rsidP="405AE6C9">
            <w:pPr>
              <w:spacing w:line="276" w:lineRule="auto"/>
              <w:jc w:val="both"/>
              <w:rPr>
                <w:i/>
                <w:iCs/>
              </w:rPr>
            </w:pPr>
            <w:r w:rsidRPr="405AE6C9">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66D3E5B" w14:textId="7C05BED7" w:rsidR="405AE6C9" w:rsidRDefault="405AE6C9" w:rsidP="405AE6C9">
            <w:pPr>
              <w:spacing w:line="276" w:lineRule="auto"/>
              <w:jc w:val="both"/>
              <w:rPr>
                <w:i/>
                <w:iCs/>
                <w:color w:val="000000" w:themeColor="text1"/>
              </w:rPr>
            </w:pPr>
          </w:p>
        </w:tc>
      </w:tr>
    </w:tbl>
    <w:p w14:paraId="7999CF3F" w14:textId="0FBE64DD" w:rsidR="405AE6C9" w:rsidRDefault="405AE6C9" w:rsidP="405AE6C9">
      <w:pPr>
        <w:spacing w:line="276" w:lineRule="auto"/>
        <w:ind w:left="709"/>
        <w:jc w:val="both"/>
        <w:rPr>
          <w:i/>
          <w:iCs/>
          <w:color w:val="0000FF"/>
        </w:rPr>
      </w:pPr>
      <w:r w:rsidRPr="405AE6C9">
        <w:rPr>
          <w:i/>
          <w:iCs/>
          <w:color w:val="0000FF"/>
        </w:rPr>
        <w:t xml:space="preserve"> </w:t>
      </w:r>
    </w:p>
    <w:p w14:paraId="5571ED0D" w14:textId="62143F81" w:rsidR="405AE6C9" w:rsidRDefault="7CC8E79B" w:rsidP="25B48623">
      <w:pPr>
        <w:spacing w:line="276" w:lineRule="auto"/>
        <w:ind w:left="709"/>
        <w:jc w:val="both"/>
        <w:rPr>
          <w:i/>
          <w:iCs/>
          <w:color w:val="0000FF"/>
        </w:rPr>
      </w:pPr>
      <w:r w:rsidRPr="25B48623">
        <w:rPr>
          <w:i/>
          <w:iCs/>
          <w:color w:val="0000FF"/>
        </w:rPr>
        <w:t xml:space="preserve">             </w:t>
      </w:r>
    </w:p>
    <w:p w14:paraId="1DFFA8DF" w14:textId="2DCE3717" w:rsidR="405AE6C9" w:rsidRDefault="25B48623" w:rsidP="25B48623">
      <w:pPr>
        <w:spacing w:line="276" w:lineRule="auto"/>
        <w:ind w:left="708"/>
        <w:jc w:val="both"/>
        <w:rPr>
          <w:i/>
          <w:iCs/>
          <w:color w:val="0000FF"/>
        </w:rPr>
      </w:pPr>
      <w:r w:rsidRPr="25B48623">
        <w:rPr>
          <w:i/>
          <w:iCs/>
          <w:color w:val="0000FF"/>
        </w:rPr>
        <w:lastRenderedPageBreak/>
        <w:t xml:space="preserve">            </w:t>
      </w:r>
      <w:r>
        <w:rPr>
          <w:noProof/>
        </w:rPr>
        <w:drawing>
          <wp:inline distT="0" distB="0" distL="0" distR="0" wp14:anchorId="79D0C447" wp14:editId="2A9DFE38">
            <wp:extent cx="4765309" cy="3703042"/>
            <wp:effectExtent l="0" t="0" r="0" b="0"/>
            <wp:docPr id="755900465" name="Imagen 7559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65309" cy="3703042"/>
                    </a:xfrm>
                    <a:prstGeom prst="rect">
                      <a:avLst/>
                    </a:prstGeom>
                  </pic:spPr>
                </pic:pic>
              </a:graphicData>
            </a:graphic>
          </wp:inline>
        </w:drawing>
      </w:r>
    </w:p>
    <w:p w14:paraId="7D91E02F" w14:textId="176A15B9" w:rsidR="405AE6C9" w:rsidRDefault="405AE6C9" w:rsidP="405AE6C9">
      <w:pPr>
        <w:spacing w:line="276" w:lineRule="auto"/>
        <w:ind w:left="709"/>
        <w:jc w:val="both"/>
        <w:rPr>
          <w:i/>
          <w:iCs/>
          <w:color w:val="0000FF"/>
        </w:rPr>
      </w:pPr>
    </w:p>
    <w:tbl>
      <w:tblPr>
        <w:tblW w:w="0" w:type="auto"/>
        <w:tblInd w:w="712" w:type="dxa"/>
        <w:tblLook w:val="04A0" w:firstRow="1" w:lastRow="0" w:firstColumn="1" w:lastColumn="0" w:noHBand="0" w:noVBand="1"/>
      </w:tblPr>
      <w:tblGrid>
        <w:gridCol w:w="2818"/>
        <w:gridCol w:w="6088"/>
      </w:tblGrid>
      <w:tr w:rsidR="405AE6C9" w14:paraId="58130D3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B45DFA" w14:textId="77777777" w:rsidR="00C329B0" w:rsidRDefault="00C329B0" w:rsidP="405AE6C9">
            <w:pPr>
              <w:spacing w:line="276" w:lineRule="auto"/>
              <w:jc w:val="both"/>
              <w:rPr>
                <w:i/>
                <w:iCs/>
              </w:rPr>
            </w:pPr>
            <w:r w:rsidRPr="405AE6C9">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EF018B5" w14:textId="2ED2B8E5" w:rsidR="00C329B0" w:rsidRDefault="3F94A3D7" w:rsidP="25B48623">
            <w:pPr>
              <w:spacing w:line="276" w:lineRule="auto"/>
              <w:jc w:val="both"/>
              <w:rPr>
                <w:i/>
                <w:iCs/>
                <w:color w:val="000000" w:themeColor="text1"/>
              </w:rPr>
            </w:pPr>
            <w:r w:rsidRPr="25B48623">
              <w:rPr>
                <w:i/>
                <w:iCs/>
                <w:color w:val="000000" w:themeColor="text1"/>
              </w:rPr>
              <w:t>CP-005</w:t>
            </w:r>
          </w:p>
        </w:tc>
      </w:tr>
      <w:tr w:rsidR="405AE6C9" w14:paraId="3962383E"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17E8975" w14:textId="77777777" w:rsidR="00C329B0" w:rsidRDefault="00C329B0" w:rsidP="405AE6C9">
            <w:pPr>
              <w:spacing w:line="276" w:lineRule="auto"/>
              <w:jc w:val="both"/>
              <w:rPr>
                <w:i/>
                <w:iCs/>
              </w:rPr>
            </w:pPr>
            <w:r w:rsidRPr="405AE6C9">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860D58" w14:textId="5B00FD98" w:rsidR="00C329B0" w:rsidRDefault="00C329B0" w:rsidP="405AE6C9">
            <w:pPr>
              <w:spacing w:line="276" w:lineRule="auto"/>
              <w:jc w:val="both"/>
              <w:rPr>
                <w:i/>
                <w:iCs/>
                <w:color w:val="000000" w:themeColor="text1"/>
              </w:rPr>
            </w:pPr>
            <w:r w:rsidRPr="405AE6C9">
              <w:rPr>
                <w:i/>
                <w:iCs/>
                <w:color w:val="000000" w:themeColor="text1"/>
              </w:rPr>
              <w:t>Consulta de Vehículo no Encontrado.</w:t>
            </w:r>
          </w:p>
        </w:tc>
      </w:tr>
      <w:tr w:rsidR="405AE6C9" w14:paraId="54128795"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51D1C6" w14:textId="77777777" w:rsidR="00C329B0" w:rsidRDefault="00C329B0" w:rsidP="405AE6C9">
            <w:pPr>
              <w:spacing w:line="276" w:lineRule="auto"/>
              <w:jc w:val="both"/>
              <w:rPr>
                <w:i/>
                <w:iCs/>
              </w:rPr>
            </w:pPr>
            <w:r w:rsidRPr="405AE6C9">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5F2091" w14:textId="77777777" w:rsidR="00C329B0" w:rsidRDefault="00C329B0" w:rsidP="405AE6C9">
            <w:pPr>
              <w:spacing w:line="276" w:lineRule="auto"/>
              <w:jc w:val="both"/>
              <w:rPr>
                <w:i/>
                <w:iCs/>
                <w:color w:val="000000" w:themeColor="text1"/>
              </w:rPr>
            </w:pPr>
            <w:r w:rsidRPr="405AE6C9">
              <w:rPr>
                <w:i/>
                <w:iCs/>
                <w:color w:val="000000" w:themeColor="text1"/>
              </w:rPr>
              <w:t>Desarrolladores</w:t>
            </w:r>
          </w:p>
        </w:tc>
      </w:tr>
      <w:tr w:rsidR="405AE6C9" w14:paraId="05E23E31" w14:textId="77777777" w:rsidTr="25B48623">
        <w:trPr>
          <w:trHeight w:val="99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20059CE" w14:textId="77777777" w:rsidR="00C329B0" w:rsidRDefault="00C329B0" w:rsidP="405AE6C9">
            <w:pPr>
              <w:spacing w:line="276" w:lineRule="auto"/>
              <w:jc w:val="both"/>
              <w:rPr>
                <w:i/>
                <w:iCs/>
              </w:rPr>
            </w:pPr>
            <w:r w:rsidRPr="405AE6C9">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6BC78F" w14:textId="77777777" w:rsidR="00C329B0"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20"/>
              <w:gridCol w:w="1770"/>
            </w:tblGrid>
            <w:tr w:rsidR="0F48E50A" w14:paraId="105C52CE" w14:textId="77777777" w:rsidTr="0F48E50A">
              <w:tc>
                <w:tcPr>
                  <w:tcW w:w="1920" w:type="dxa"/>
                </w:tcPr>
                <w:p w14:paraId="3F5C36AE" w14:textId="51951502"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770" w:type="dxa"/>
                </w:tcPr>
                <w:p w14:paraId="2759C490" w14:textId="0C59F9FE" w:rsidR="0F48E50A" w:rsidRDefault="0F48E50A" w:rsidP="0F48E50A">
                  <w:pPr>
                    <w:rPr>
                      <w:i/>
                      <w:iCs/>
                      <w:color w:val="000000" w:themeColor="text1"/>
                    </w:rPr>
                  </w:pPr>
                  <w:r w:rsidRPr="0F48E50A">
                    <w:rPr>
                      <w:i/>
                      <w:iCs/>
                      <w:color w:val="000000" w:themeColor="text1"/>
                    </w:rPr>
                    <w:t>ABC12345</w:t>
                  </w:r>
                </w:p>
              </w:tc>
            </w:tr>
          </w:tbl>
          <w:p w14:paraId="505B57DB" w14:textId="412EA983" w:rsidR="00C329B0" w:rsidRDefault="00C329B0" w:rsidP="0F48E50A">
            <w:pPr>
              <w:spacing w:line="276" w:lineRule="auto"/>
              <w:jc w:val="both"/>
              <w:rPr>
                <w:i/>
                <w:iCs/>
                <w:color w:val="000000" w:themeColor="text1"/>
              </w:rPr>
            </w:pPr>
          </w:p>
        </w:tc>
      </w:tr>
      <w:tr w:rsidR="405AE6C9" w14:paraId="42BFA2E3"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BD5ECE" w14:textId="77777777" w:rsidR="00C329B0" w:rsidRDefault="00C329B0" w:rsidP="405AE6C9">
            <w:pPr>
              <w:spacing w:line="276" w:lineRule="auto"/>
              <w:jc w:val="both"/>
              <w:rPr>
                <w:i/>
                <w:iCs/>
              </w:rPr>
            </w:pPr>
            <w:r w:rsidRPr="405AE6C9">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E553DB5" w14:textId="59C34A55" w:rsidR="00C329B0" w:rsidRDefault="00C329B0" w:rsidP="405AE6C9">
            <w:pPr>
              <w:spacing w:line="276" w:lineRule="auto"/>
              <w:jc w:val="both"/>
              <w:rPr>
                <w:i/>
                <w:iCs/>
                <w:color w:val="000000" w:themeColor="text1"/>
              </w:rPr>
            </w:pPr>
            <w:r w:rsidRPr="405AE6C9">
              <w:rPr>
                <w:i/>
                <w:iCs/>
                <w:color w:val="000000" w:themeColor="text1"/>
              </w:rPr>
              <w:t>Haber ingresado una matrícula de vehículo no existente.</w:t>
            </w:r>
          </w:p>
        </w:tc>
      </w:tr>
      <w:tr w:rsidR="405AE6C9" w14:paraId="446911F6"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5E67719" w14:textId="77777777" w:rsidR="00C329B0" w:rsidRDefault="00C329B0" w:rsidP="405AE6C9">
            <w:pPr>
              <w:spacing w:line="276" w:lineRule="auto"/>
              <w:jc w:val="both"/>
              <w:rPr>
                <w:i/>
                <w:iCs/>
              </w:rPr>
            </w:pPr>
            <w:r w:rsidRPr="405AE6C9">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4D62FE" w14:textId="66C6477E" w:rsidR="00C329B0" w:rsidRDefault="00C329B0" w:rsidP="405AE6C9">
            <w:pPr>
              <w:spacing w:line="276" w:lineRule="auto"/>
              <w:jc w:val="both"/>
              <w:rPr>
                <w:i/>
                <w:iCs/>
                <w:color w:val="000000" w:themeColor="text1"/>
              </w:rPr>
            </w:pPr>
            <w:r w:rsidRPr="405AE6C9">
              <w:rPr>
                <w:i/>
                <w:iCs/>
                <w:color w:val="000000" w:themeColor="text1"/>
              </w:rPr>
              <w:t>No se obtiene ningún dato de ningún vehículo.</w:t>
            </w:r>
          </w:p>
        </w:tc>
      </w:tr>
      <w:tr w:rsidR="405AE6C9" w14:paraId="3CA116FA"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B8C75F" w14:textId="77777777" w:rsidR="00C329B0" w:rsidRDefault="00C329B0" w:rsidP="405AE6C9">
            <w:pPr>
              <w:spacing w:line="276" w:lineRule="auto"/>
              <w:jc w:val="both"/>
              <w:rPr>
                <w:i/>
                <w:iCs/>
              </w:rPr>
            </w:pPr>
            <w:r w:rsidRPr="405AE6C9">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75DF6B8" w14:textId="1E3D8A83" w:rsidR="405AE6C9" w:rsidRDefault="405AE6C9" w:rsidP="405AE6C9">
            <w:pPr>
              <w:spacing w:line="276" w:lineRule="auto"/>
              <w:jc w:val="both"/>
              <w:rPr>
                <w:i/>
                <w:iCs/>
                <w:color w:val="000000" w:themeColor="text1"/>
              </w:rPr>
            </w:pPr>
            <w:r w:rsidRPr="405AE6C9">
              <w:rPr>
                <w:i/>
                <w:iCs/>
                <w:color w:val="000000" w:themeColor="text1"/>
              </w:rPr>
              <w:t>No se obtiene ningún dato.</w:t>
            </w:r>
          </w:p>
        </w:tc>
      </w:tr>
      <w:tr w:rsidR="405AE6C9" w14:paraId="4402FB58"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EDAA386" w14:textId="77777777" w:rsidR="00C329B0" w:rsidRDefault="00C329B0" w:rsidP="405AE6C9">
            <w:pPr>
              <w:spacing w:line="276" w:lineRule="auto"/>
              <w:jc w:val="both"/>
              <w:rPr>
                <w:i/>
                <w:iCs/>
              </w:rPr>
            </w:pPr>
            <w:r w:rsidRPr="405AE6C9">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F3995BE" w14:textId="77777777" w:rsidR="00C329B0" w:rsidRDefault="00C329B0" w:rsidP="405AE6C9">
            <w:pPr>
              <w:spacing w:line="276" w:lineRule="auto"/>
              <w:jc w:val="both"/>
              <w:rPr>
                <w:i/>
                <w:iCs/>
                <w:color w:val="000000" w:themeColor="text1"/>
              </w:rPr>
            </w:pPr>
            <w:r w:rsidRPr="405AE6C9">
              <w:rPr>
                <w:i/>
                <w:iCs/>
                <w:color w:val="000000" w:themeColor="text1"/>
              </w:rPr>
              <w:t>Exitoso</w:t>
            </w:r>
          </w:p>
        </w:tc>
      </w:tr>
      <w:tr w:rsidR="405AE6C9" w14:paraId="3D1C4DC1"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72F56F" w14:textId="77777777" w:rsidR="00C329B0" w:rsidRDefault="00C329B0" w:rsidP="405AE6C9">
            <w:pPr>
              <w:spacing w:line="276" w:lineRule="auto"/>
              <w:jc w:val="both"/>
              <w:rPr>
                <w:i/>
                <w:iCs/>
              </w:rPr>
            </w:pPr>
            <w:r w:rsidRPr="405AE6C9">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F4978F" w14:textId="7C05BED7" w:rsidR="405AE6C9" w:rsidRDefault="405AE6C9" w:rsidP="405AE6C9">
            <w:pPr>
              <w:spacing w:line="276" w:lineRule="auto"/>
              <w:jc w:val="both"/>
              <w:rPr>
                <w:i/>
                <w:iCs/>
                <w:color w:val="000000" w:themeColor="text1"/>
              </w:rPr>
            </w:pPr>
          </w:p>
        </w:tc>
      </w:tr>
    </w:tbl>
    <w:p w14:paraId="4F117824" w14:textId="4520B053" w:rsidR="405AE6C9" w:rsidRDefault="405AE6C9" w:rsidP="25B48623">
      <w:pPr>
        <w:spacing w:line="276" w:lineRule="auto"/>
        <w:ind w:left="709"/>
        <w:jc w:val="both"/>
        <w:rPr>
          <w:i/>
          <w:iCs/>
          <w:color w:val="0000FF"/>
        </w:rPr>
      </w:pPr>
    </w:p>
    <w:p w14:paraId="43A30CDF" w14:textId="70152EE8" w:rsidR="405AE6C9" w:rsidRDefault="25B48623" w:rsidP="0F48E50A">
      <w:pPr>
        <w:spacing w:line="276" w:lineRule="auto"/>
        <w:ind w:left="708"/>
        <w:jc w:val="both"/>
      </w:pPr>
      <w:r>
        <w:lastRenderedPageBreak/>
        <w:t xml:space="preserve">      </w:t>
      </w:r>
      <w:r>
        <w:rPr>
          <w:noProof/>
        </w:rPr>
        <w:drawing>
          <wp:inline distT="0" distB="0" distL="0" distR="0" wp14:anchorId="2E030CD8" wp14:editId="22937DAC">
            <wp:extent cx="4876800" cy="3048000"/>
            <wp:effectExtent l="0" t="0" r="0" b="0"/>
            <wp:docPr id="936438168" name="Imagen 93643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3048000"/>
                    </a:xfrm>
                    <a:prstGeom prst="rect">
                      <a:avLst/>
                    </a:prstGeom>
                  </pic:spPr>
                </pic:pic>
              </a:graphicData>
            </a:graphic>
          </wp:inline>
        </w:drawing>
      </w:r>
    </w:p>
    <w:p w14:paraId="212E6B6C" w14:textId="718FBDBF" w:rsidR="405AE6C9" w:rsidRDefault="405AE6C9" w:rsidP="405AE6C9">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25B48623" w14:paraId="47FD0797" w14:textId="77777777" w:rsidTr="25B48623">
        <w:trPr>
          <w:trHeight w:val="461"/>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D6C9C27" w14:textId="77777777" w:rsidR="4DA764CF" w:rsidRDefault="4DA764CF" w:rsidP="25B48623">
            <w:pPr>
              <w:spacing w:line="276" w:lineRule="auto"/>
              <w:jc w:val="both"/>
              <w:rPr>
                <w:i/>
                <w:iCs/>
              </w:rPr>
            </w:pPr>
            <w:r w:rsidRPr="25B48623">
              <w:rPr>
                <w:b/>
                <w:bCs/>
                <w:i/>
                <w:iCs/>
              </w:rPr>
              <w:t>Código</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9B21DA3" w14:textId="29862AB4" w:rsidR="4DA764CF" w:rsidRDefault="4DA764CF" w:rsidP="25B48623">
            <w:pPr>
              <w:spacing w:line="276" w:lineRule="auto"/>
              <w:jc w:val="both"/>
              <w:rPr>
                <w:i/>
                <w:iCs/>
                <w:color w:val="000000" w:themeColor="text1"/>
              </w:rPr>
            </w:pPr>
            <w:r w:rsidRPr="25B48623">
              <w:rPr>
                <w:i/>
                <w:iCs/>
                <w:color w:val="000000" w:themeColor="text1"/>
              </w:rPr>
              <w:t>CP-006</w:t>
            </w:r>
          </w:p>
        </w:tc>
      </w:tr>
      <w:tr w:rsidR="25B48623" w14:paraId="5ADF9701" w14:textId="77777777" w:rsidTr="25B48623">
        <w:trPr>
          <w:trHeight w:val="461"/>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5BF723F" w14:textId="77777777" w:rsidR="4DA764CF" w:rsidRDefault="4DA764CF" w:rsidP="25B48623">
            <w:pPr>
              <w:spacing w:line="276" w:lineRule="auto"/>
              <w:jc w:val="both"/>
              <w:rPr>
                <w:i/>
                <w:iCs/>
              </w:rPr>
            </w:pPr>
            <w:r w:rsidRPr="25B48623">
              <w:rPr>
                <w:b/>
                <w:bCs/>
                <w:i/>
                <w:iCs/>
              </w:rPr>
              <w:t>Caso de prueba</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34BBE2D" w14:textId="01C70BAF" w:rsidR="4DA764CF" w:rsidRDefault="4DA764CF" w:rsidP="25B48623">
            <w:pPr>
              <w:spacing w:line="276" w:lineRule="auto"/>
              <w:jc w:val="both"/>
              <w:rPr>
                <w:i/>
                <w:iCs/>
                <w:color w:val="000000" w:themeColor="text1"/>
              </w:rPr>
            </w:pPr>
            <w:r w:rsidRPr="25B48623">
              <w:rPr>
                <w:i/>
                <w:iCs/>
                <w:color w:val="000000" w:themeColor="text1"/>
              </w:rPr>
              <w:t>Cargar Tipos de Vehículos</w:t>
            </w:r>
          </w:p>
        </w:tc>
      </w:tr>
      <w:tr w:rsidR="25B48623" w14:paraId="77A620AD" w14:textId="77777777" w:rsidTr="25B48623">
        <w:trPr>
          <w:trHeight w:val="447"/>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F8D36E0" w14:textId="77777777" w:rsidR="4DA764CF" w:rsidRDefault="4DA764CF" w:rsidP="25B48623">
            <w:pPr>
              <w:spacing w:line="276" w:lineRule="auto"/>
              <w:jc w:val="both"/>
              <w:rPr>
                <w:i/>
                <w:iCs/>
              </w:rPr>
            </w:pPr>
            <w:r w:rsidRPr="25B48623">
              <w:rPr>
                <w:b/>
                <w:bCs/>
                <w:i/>
                <w:iCs/>
              </w:rPr>
              <w:t>Responsable</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6879507"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658290B9" w14:textId="77777777" w:rsidTr="25B48623">
        <w:trPr>
          <w:trHeight w:val="1005"/>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B2071AB" w14:textId="77777777" w:rsidR="4DA764CF" w:rsidRDefault="4DA764CF" w:rsidP="25B48623">
            <w:pPr>
              <w:spacing w:line="276" w:lineRule="auto"/>
              <w:jc w:val="both"/>
              <w:rPr>
                <w:i/>
                <w:iCs/>
              </w:rPr>
            </w:pPr>
            <w:r w:rsidRPr="25B48623">
              <w:rPr>
                <w:b/>
                <w:bCs/>
                <w:i/>
                <w:iCs/>
              </w:rPr>
              <w:t>Descripción de la prueba</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12C9A3D" w14:textId="187ACBDD"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ejecuta el método CargarListaTipos()</w:t>
            </w:r>
          </w:p>
        </w:tc>
      </w:tr>
      <w:tr w:rsidR="25B48623" w14:paraId="13B622C2" w14:textId="77777777" w:rsidTr="25B48623">
        <w:trPr>
          <w:trHeight w:val="461"/>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FCB6FC6" w14:textId="77777777" w:rsidR="4DA764CF" w:rsidRDefault="4DA764CF" w:rsidP="25B48623">
            <w:pPr>
              <w:spacing w:line="276" w:lineRule="auto"/>
              <w:jc w:val="both"/>
              <w:rPr>
                <w:i/>
                <w:iCs/>
              </w:rPr>
            </w:pPr>
            <w:r w:rsidRPr="25B48623">
              <w:rPr>
                <w:b/>
                <w:bCs/>
                <w:i/>
                <w:iCs/>
              </w:rPr>
              <w:t>Requisito previo</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C3F844" w14:textId="15CA3472" w:rsidR="4DA764CF" w:rsidRDefault="4DA764CF" w:rsidP="25B48623">
            <w:pPr>
              <w:spacing w:line="276" w:lineRule="auto"/>
              <w:jc w:val="both"/>
              <w:rPr>
                <w:i/>
                <w:iCs/>
                <w:color w:val="000000" w:themeColor="text1"/>
              </w:rPr>
            </w:pPr>
            <w:r w:rsidRPr="25B48623">
              <w:rPr>
                <w:i/>
                <w:iCs/>
                <w:color w:val="000000" w:themeColor="text1"/>
              </w:rPr>
              <w:t>Existen registros de tipos de vehículos en la base de datos.</w:t>
            </w:r>
          </w:p>
        </w:tc>
      </w:tr>
      <w:tr w:rsidR="25B48623" w14:paraId="108A646D" w14:textId="77777777" w:rsidTr="25B48623">
        <w:trPr>
          <w:trHeight w:val="340"/>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24CC26" w14:textId="77777777" w:rsidR="4DA764CF" w:rsidRDefault="4DA764CF" w:rsidP="25B48623">
            <w:pPr>
              <w:spacing w:line="276" w:lineRule="auto"/>
              <w:jc w:val="both"/>
              <w:rPr>
                <w:i/>
                <w:iCs/>
              </w:rPr>
            </w:pPr>
            <w:r w:rsidRPr="25B48623">
              <w:rPr>
                <w:b/>
                <w:bCs/>
                <w:i/>
                <w:iCs/>
              </w:rPr>
              <w:t>Resultado esperado</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13C710C" w14:textId="409AA45F" w:rsidR="4DA764CF" w:rsidRDefault="4DA764CF" w:rsidP="25B48623">
            <w:pPr>
              <w:spacing w:line="276" w:lineRule="auto"/>
              <w:jc w:val="both"/>
              <w:rPr>
                <w:i/>
                <w:iCs/>
                <w:color w:val="000000" w:themeColor="text1"/>
              </w:rPr>
            </w:pPr>
            <w:r w:rsidRPr="25B48623">
              <w:rPr>
                <w:i/>
                <w:iCs/>
                <w:color w:val="000000" w:themeColor="text1"/>
              </w:rPr>
              <w:t>Se cargan los tipos de vehículos en el sistema.</w:t>
            </w:r>
          </w:p>
        </w:tc>
      </w:tr>
      <w:tr w:rsidR="25B48623" w14:paraId="555D5C95" w14:textId="77777777" w:rsidTr="25B48623">
        <w:trPr>
          <w:trHeight w:val="388"/>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F8DC5E" w14:textId="77777777" w:rsidR="4DA764CF" w:rsidRDefault="4DA764CF" w:rsidP="25B48623">
            <w:pPr>
              <w:spacing w:line="276" w:lineRule="auto"/>
              <w:jc w:val="both"/>
              <w:rPr>
                <w:i/>
                <w:iCs/>
              </w:rPr>
            </w:pPr>
            <w:r w:rsidRPr="25B48623">
              <w:rPr>
                <w:b/>
                <w:bCs/>
                <w:i/>
                <w:iCs/>
              </w:rPr>
              <w:t>Resultado obtenido</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A444EDA" w14:textId="33932440" w:rsidR="4DA764CF" w:rsidRDefault="4DA764CF" w:rsidP="25B48623">
            <w:pPr>
              <w:spacing w:line="276" w:lineRule="auto"/>
              <w:jc w:val="both"/>
              <w:rPr>
                <w:i/>
                <w:iCs/>
                <w:color w:val="000000" w:themeColor="text1"/>
              </w:rPr>
            </w:pPr>
            <w:r w:rsidRPr="25B48623">
              <w:rPr>
                <w:i/>
                <w:iCs/>
                <w:color w:val="000000" w:themeColor="text1"/>
              </w:rPr>
              <w:t>Se cargan los tipos de vehículos disponibles en el sistema.</w:t>
            </w:r>
          </w:p>
        </w:tc>
      </w:tr>
      <w:tr w:rsidR="25B48623" w14:paraId="5AE44E66" w14:textId="77777777" w:rsidTr="25B48623">
        <w:trPr>
          <w:trHeight w:val="393"/>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CAF57AB" w14:textId="77777777" w:rsidR="4DA764CF" w:rsidRDefault="4DA764CF" w:rsidP="25B48623">
            <w:pPr>
              <w:spacing w:line="276" w:lineRule="auto"/>
              <w:jc w:val="both"/>
              <w:rPr>
                <w:i/>
                <w:iCs/>
              </w:rPr>
            </w:pPr>
            <w:r w:rsidRPr="25B48623">
              <w:rPr>
                <w:b/>
                <w:bCs/>
                <w:i/>
                <w:iCs/>
              </w:rPr>
              <w:t>Estado</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AF66F85"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107DD3AF" w14:textId="77777777" w:rsidTr="25B48623">
        <w:trPr>
          <w:trHeight w:val="258"/>
        </w:trPr>
        <w:tc>
          <w:tcPr>
            <w:tcW w:w="2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0649A45" w14:textId="77777777" w:rsidR="4DA764CF" w:rsidRDefault="4DA764CF" w:rsidP="25B48623">
            <w:pPr>
              <w:spacing w:line="276" w:lineRule="auto"/>
              <w:jc w:val="both"/>
              <w:rPr>
                <w:i/>
                <w:iCs/>
              </w:rPr>
            </w:pPr>
            <w:r w:rsidRPr="25B48623">
              <w:rPr>
                <w:b/>
                <w:bCs/>
                <w:i/>
                <w:iCs/>
              </w:rPr>
              <w:t>Observaciones</w:t>
            </w:r>
          </w:p>
        </w:tc>
        <w:tc>
          <w:tcPr>
            <w:tcW w:w="60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EF8F33F" w14:textId="7C05BED7" w:rsidR="25B48623" w:rsidRDefault="25B48623" w:rsidP="25B48623">
            <w:pPr>
              <w:spacing w:line="276" w:lineRule="auto"/>
              <w:jc w:val="both"/>
              <w:rPr>
                <w:i/>
                <w:iCs/>
                <w:color w:val="000000" w:themeColor="text1"/>
              </w:rPr>
            </w:pPr>
          </w:p>
        </w:tc>
      </w:tr>
    </w:tbl>
    <w:p w14:paraId="1D93E99D" w14:textId="3426684F" w:rsidR="25B48623" w:rsidRDefault="25B48623" w:rsidP="25B48623">
      <w:pPr>
        <w:spacing w:line="276" w:lineRule="auto"/>
        <w:ind w:left="708"/>
        <w:jc w:val="both"/>
      </w:pPr>
    </w:p>
    <w:p w14:paraId="16734987" w14:textId="3DE9194F" w:rsidR="25B48623" w:rsidRDefault="25B48623"/>
    <w:p w14:paraId="68C0CF6B" w14:textId="08397861" w:rsidR="4DA764CF" w:rsidRDefault="4DA764CF">
      <w:r>
        <w:br w:type="page"/>
      </w:r>
    </w:p>
    <w:p w14:paraId="3F14CCC7" w14:textId="4577A216" w:rsidR="25B48623" w:rsidRDefault="25B48623"/>
    <w:p w14:paraId="3829A8FA" w14:textId="156BD303" w:rsidR="25B48623" w:rsidRDefault="25B48623">
      <w:r>
        <w:t xml:space="preserve">                </w:t>
      </w:r>
      <w:r>
        <w:rPr>
          <w:noProof/>
        </w:rPr>
        <w:drawing>
          <wp:inline distT="0" distB="0" distL="0" distR="0" wp14:anchorId="0BD0EEF8" wp14:editId="5C5FF34C">
            <wp:extent cx="5150987" cy="2457450"/>
            <wp:effectExtent l="0" t="0" r="0" b="0"/>
            <wp:docPr id="821359846" name="Imagen 82135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50987" cy="2457450"/>
                    </a:xfrm>
                    <a:prstGeom prst="rect">
                      <a:avLst/>
                    </a:prstGeom>
                  </pic:spPr>
                </pic:pic>
              </a:graphicData>
            </a:graphic>
          </wp:inline>
        </w:drawing>
      </w:r>
    </w:p>
    <w:p w14:paraId="55AD8FBC" w14:textId="67FF5BA9" w:rsidR="25B48623" w:rsidRDefault="25B48623" w:rsidP="25B48623">
      <w:pPr>
        <w:spacing w:line="276" w:lineRule="auto"/>
        <w:ind w:left="709"/>
        <w:jc w:val="both"/>
      </w:pPr>
    </w:p>
    <w:p w14:paraId="2D6488D8" w14:textId="5652AA20"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405AE6C9" w14:paraId="452AEBFE"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D7FF38" w14:textId="77777777" w:rsidR="00C329B0" w:rsidRDefault="00C329B0" w:rsidP="405AE6C9">
            <w:pPr>
              <w:spacing w:line="276" w:lineRule="auto"/>
              <w:jc w:val="both"/>
              <w:rPr>
                <w:i/>
                <w:iCs/>
              </w:rPr>
            </w:pPr>
            <w:r w:rsidRPr="405AE6C9">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647D487" w14:textId="4A4B3E94" w:rsidR="00C329B0" w:rsidRDefault="3F94A3D7" w:rsidP="25B48623">
            <w:pPr>
              <w:spacing w:line="276" w:lineRule="auto"/>
              <w:jc w:val="both"/>
              <w:rPr>
                <w:i/>
                <w:iCs/>
                <w:color w:val="000000" w:themeColor="text1"/>
              </w:rPr>
            </w:pPr>
            <w:r w:rsidRPr="25B48623">
              <w:rPr>
                <w:i/>
                <w:iCs/>
                <w:color w:val="000000" w:themeColor="text1"/>
              </w:rPr>
              <w:t>CP-007</w:t>
            </w:r>
          </w:p>
        </w:tc>
      </w:tr>
      <w:tr w:rsidR="405AE6C9" w14:paraId="6F652F3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97AA553" w14:textId="77777777" w:rsidR="00C329B0" w:rsidRDefault="00C329B0" w:rsidP="405AE6C9">
            <w:pPr>
              <w:spacing w:line="276" w:lineRule="auto"/>
              <w:jc w:val="both"/>
              <w:rPr>
                <w:i/>
                <w:iCs/>
              </w:rPr>
            </w:pPr>
            <w:r w:rsidRPr="405AE6C9">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349AB25" w14:textId="468D096E" w:rsidR="405AE6C9" w:rsidRDefault="0F48E50A" w:rsidP="0F48E50A">
            <w:pPr>
              <w:spacing w:line="276" w:lineRule="auto"/>
              <w:jc w:val="both"/>
              <w:rPr>
                <w:i/>
                <w:iCs/>
                <w:color w:val="000000" w:themeColor="text1"/>
              </w:rPr>
            </w:pPr>
            <w:r w:rsidRPr="0F48E50A">
              <w:rPr>
                <w:i/>
                <w:iCs/>
                <w:color w:val="000000" w:themeColor="text1"/>
              </w:rPr>
              <w:t>Crear Nuevo Vehículo Correctamente</w:t>
            </w:r>
          </w:p>
        </w:tc>
      </w:tr>
      <w:tr w:rsidR="405AE6C9" w14:paraId="280EEF35"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FAE0C20" w14:textId="77777777" w:rsidR="00C329B0" w:rsidRDefault="00C329B0" w:rsidP="405AE6C9">
            <w:pPr>
              <w:spacing w:line="276" w:lineRule="auto"/>
              <w:jc w:val="both"/>
              <w:rPr>
                <w:i/>
                <w:iCs/>
              </w:rPr>
            </w:pPr>
            <w:r w:rsidRPr="405AE6C9">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DB6B84" w14:textId="77777777" w:rsidR="00C329B0" w:rsidRDefault="00C329B0" w:rsidP="405AE6C9">
            <w:pPr>
              <w:spacing w:line="276" w:lineRule="auto"/>
              <w:jc w:val="both"/>
              <w:rPr>
                <w:i/>
                <w:iCs/>
                <w:color w:val="000000" w:themeColor="text1"/>
              </w:rPr>
            </w:pPr>
            <w:r w:rsidRPr="405AE6C9">
              <w:rPr>
                <w:i/>
                <w:iCs/>
                <w:color w:val="000000" w:themeColor="text1"/>
              </w:rPr>
              <w:t>Desarrolladores</w:t>
            </w:r>
          </w:p>
        </w:tc>
      </w:tr>
      <w:tr w:rsidR="405AE6C9" w14:paraId="44B6429A"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547BFC6" w14:textId="77777777" w:rsidR="00C329B0" w:rsidRDefault="00C329B0" w:rsidP="405AE6C9">
            <w:pPr>
              <w:spacing w:line="276" w:lineRule="auto"/>
              <w:jc w:val="both"/>
              <w:rPr>
                <w:i/>
                <w:iCs/>
              </w:rPr>
            </w:pPr>
            <w:r w:rsidRPr="405AE6C9">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F8B55E6" w14:textId="7CE2DE3A"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65"/>
              <w:gridCol w:w="1695"/>
            </w:tblGrid>
            <w:tr w:rsidR="0F48E50A" w14:paraId="631CF469" w14:textId="77777777" w:rsidTr="0F48E50A">
              <w:tc>
                <w:tcPr>
                  <w:tcW w:w="1965" w:type="dxa"/>
                </w:tcPr>
                <w:p w14:paraId="40BAF3DD" w14:textId="290569DB"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695" w:type="dxa"/>
                </w:tcPr>
                <w:p w14:paraId="1D0A4865" w14:textId="5169341D" w:rsidR="0F48E50A" w:rsidRDefault="0F48E50A" w:rsidP="0F48E50A">
                  <w:pPr>
                    <w:rPr>
                      <w:i/>
                      <w:iCs/>
                      <w:color w:val="000000" w:themeColor="text1"/>
                    </w:rPr>
                  </w:pPr>
                  <w:r w:rsidRPr="0F48E50A">
                    <w:rPr>
                      <w:i/>
                      <w:iCs/>
                      <w:color w:val="000000" w:themeColor="text1"/>
                    </w:rPr>
                    <w:t>DGH893</w:t>
                  </w:r>
                </w:p>
              </w:tc>
            </w:tr>
            <w:tr w:rsidR="0F48E50A" w14:paraId="2B92C6DE" w14:textId="77777777" w:rsidTr="0F48E50A">
              <w:tc>
                <w:tcPr>
                  <w:tcW w:w="1965" w:type="dxa"/>
                </w:tcPr>
                <w:p w14:paraId="66984366" w14:textId="0072DF57" w:rsidR="0F48E50A" w:rsidRDefault="0F48E50A" w:rsidP="0F48E50A">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695" w:type="dxa"/>
                </w:tcPr>
                <w:p w14:paraId="47AD1695" w14:textId="4920D68F" w:rsidR="0F48E50A" w:rsidRDefault="0F48E50A" w:rsidP="0F48E50A">
                  <w:pPr>
                    <w:rPr>
                      <w:i/>
                      <w:iCs/>
                      <w:color w:val="000000" w:themeColor="text1"/>
                    </w:rPr>
                  </w:pPr>
                  <w:r w:rsidRPr="0F48E50A">
                    <w:rPr>
                      <w:i/>
                      <w:iCs/>
                      <w:color w:val="000000" w:themeColor="text1"/>
                    </w:rPr>
                    <w:t>Ferrari</w:t>
                  </w:r>
                </w:p>
              </w:tc>
            </w:tr>
            <w:tr w:rsidR="0F48E50A" w14:paraId="4EDBEA0D" w14:textId="77777777" w:rsidTr="0F48E50A">
              <w:tc>
                <w:tcPr>
                  <w:tcW w:w="1965" w:type="dxa"/>
                </w:tcPr>
                <w:p w14:paraId="42B62FC7" w14:textId="7751E215" w:rsidR="0F48E50A" w:rsidRDefault="0F48E50A" w:rsidP="0F48E50A">
                  <w:pPr>
                    <w:rPr>
                      <w:i/>
                      <w:iCs/>
                      <w:color w:val="000000" w:themeColor="text1"/>
                    </w:rPr>
                  </w:pPr>
                  <w:r w:rsidRPr="0F48E50A">
                    <w:rPr>
                      <w:i/>
                      <w:iCs/>
                      <w:color w:val="000000" w:themeColor="text1"/>
                    </w:rPr>
                    <w:t xml:space="preserve">Year </w:t>
                  </w:r>
                  <w:r w:rsidRPr="0F48E50A">
                    <w:rPr>
                      <w:i/>
                      <w:iCs/>
                      <w:color w:val="000000" w:themeColor="text1"/>
                      <w:vertAlign w:val="subscript"/>
                    </w:rPr>
                    <w:t>3</w:t>
                  </w:r>
                  <w:r w:rsidRPr="0F48E50A">
                    <w:rPr>
                      <w:i/>
                      <w:iCs/>
                      <w:color w:val="000000" w:themeColor="text1"/>
                    </w:rPr>
                    <w:t xml:space="preserve">   </w:t>
                  </w:r>
                </w:p>
              </w:tc>
              <w:tc>
                <w:tcPr>
                  <w:tcW w:w="1695" w:type="dxa"/>
                </w:tcPr>
                <w:p w14:paraId="51F0DBAA" w14:textId="27EC08E2" w:rsidR="0F48E50A" w:rsidRDefault="0F48E50A" w:rsidP="0F48E50A">
                  <w:pPr>
                    <w:rPr>
                      <w:i/>
                      <w:iCs/>
                      <w:color w:val="000000" w:themeColor="text1"/>
                    </w:rPr>
                  </w:pPr>
                  <w:r w:rsidRPr="0F48E50A">
                    <w:rPr>
                      <w:i/>
                      <w:iCs/>
                      <w:color w:val="000000" w:themeColor="text1"/>
                    </w:rPr>
                    <w:t>2015</w:t>
                  </w:r>
                </w:p>
              </w:tc>
            </w:tr>
            <w:tr w:rsidR="0F48E50A" w14:paraId="60D0560B" w14:textId="77777777" w:rsidTr="0F48E50A">
              <w:tc>
                <w:tcPr>
                  <w:tcW w:w="1965" w:type="dxa"/>
                </w:tcPr>
                <w:p w14:paraId="13BE1A02" w14:textId="04852510" w:rsidR="0F48E50A" w:rsidRDefault="0F48E50A" w:rsidP="0F48E50A">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695" w:type="dxa"/>
                </w:tcPr>
                <w:p w14:paraId="0F03669B" w14:textId="25FD3811" w:rsidR="0F48E50A" w:rsidRDefault="0F48E50A" w:rsidP="0F48E50A">
                  <w:pPr>
                    <w:rPr>
                      <w:i/>
                      <w:iCs/>
                      <w:color w:val="000000" w:themeColor="text1"/>
                    </w:rPr>
                  </w:pPr>
                  <w:r w:rsidRPr="0F48E50A">
                    <w:rPr>
                      <w:i/>
                      <w:iCs/>
                      <w:color w:val="000000" w:themeColor="text1"/>
                    </w:rPr>
                    <w:t>Cami</w:t>
                  </w:r>
                  <w:r w:rsidR="00301CDF">
                    <w:rPr>
                      <w:i/>
                      <w:iCs/>
                      <w:color w:val="000000" w:themeColor="text1"/>
                    </w:rPr>
                    <w:t>o</w:t>
                  </w:r>
                  <w:r w:rsidRPr="0F48E50A">
                    <w:rPr>
                      <w:i/>
                      <w:iCs/>
                      <w:color w:val="000000" w:themeColor="text1"/>
                    </w:rPr>
                    <w:t>n</w:t>
                  </w:r>
                </w:p>
              </w:tc>
            </w:tr>
          </w:tbl>
          <w:p w14:paraId="16FA5D36" w14:textId="1800C1AA" w:rsidR="00C329B0" w:rsidRDefault="00C329B0" w:rsidP="405AE6C9">
            <w:pPr>
              <w:numPr>
                <w:ilvl w:val="0"/>
                <w:numId w:val="9"/>
              </w:numPr>
              <w:spacing w:line="276" w:lineRule="auto"/>
              <w:ind w:left="709"/>
              <w:jc w:val="both"/>
              <w:rPr>
                <w:i/>
                <w:iCs/>
                <w:color w:val="000000" w:themeColor="text1"/>
              </w:rPr>
            </w:pPr>
            <w:r w:rsidRPr="405AE6C9">
              <w:rPr>
                <w:i/>
                <w:iCs/>
                <w:color w:val="000000" w:themeColor="text1"/>
              </w:rPr>
              <w:t>Hacer clic en el botón Crear.</w:t>
            </w:r>
          </w:p>
        </w:tc>
      </w:tr>
      <w:tr w:rsidR="405AE6C9" w14:paraId="4936E6C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4C92" w14:textId="77777777" w:rsidR="00C329B0" w:rsidRDefault="00C329B0" w:rsidP="405AE6C9">
            <w:pPr>
              <w:spacing w:line="276" w:lineRule="auto"/>
              <w:jc w:val="both"/>
              <w:rPr>
                <w:i/>
                <w:iCs/>
              </w:rPr>
            </w:pPr>
            <w:r w:rsidRPr="405AE6C9">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089074D" w14:textId="7BF95508" w:rsidR="00C329B0" w:rsidRDefault="00C329B0" w:rsidP="405AE6C9">
            <w:pPr>
              <w:spacing w:line="276" w:lineRule="auto"/>
              <w:jc w:val="both"/>
              <w:rPr>
                <w:i/>
                <w:iCs/>
                <w:color w:val="000000" w:themeColor="text1"/>
              </w:rPr>
            </w:pPr>
            <w:r w:rsidRPr="405AE6C9">
              <w:rPr>
                <w:i/>
                <w:iCs/>
                <w:color w:val="000000" w:themeColor="text1"/>
              </w:rPr>
              <w:t>Haber ingresado correctamente los datos del vehículo.</w:t>
            </w:r>
          </w:p>
        </w:tc>
      </w:tr>
      <w:tr w:rsidR="405AE6C9" w14:paraId="72B48E27"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06674F1" w14:textId="77777777" w:rsidR="00C329B0" w:rsidRDefault="00C329B0" w:rsidP="405AE6C9">
            <w:pPr>
              <w:spacing w:line="276" w:lineRule="auto"/>
              <w:jc w:val="both"/>
              <w:rPr>
                <w:i/>
                <w:iCs/>
              </w:rPr>
            </w:pPr>
            <w:r w:rsidRPr="405AE6C9">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C4DDD7D" w14:textId="153A2629" w:rsidR="405AE6C9" w:rsidRDefault="405AE6C9" w:rsidP="405AE6C9">
            <w:pPr>
              <w:spacing w:line="276" w:lineRule="auto"/>
              <w:jc w:val="both"/>
              <w:rPr>
                <w:i/>
                <w:iCs/>
                <w:color w:val="000000" w:themeColor="text1"/>
              </w:rPr>
            </w:pPr>
            <w:r w:rsidRPr="405AE6C9">
              <w:rPr>
                <w:i/>
                <w:iCs/>
                <w:color w:val="000000" w:themeColor="text1"/>
              </w:rPr>
              <w:t>Se registra el vehículo en el sistema.</w:t>
            </w:r>
          </w:p>
        </w:tc>
      </w:tr>
      <w:tr w:rsidR="405AE6C9" w14:paraId="475A8164"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D8EF830" w14:textId="77777777" w:rsidR="00C329B0" w:rsidRDefault="00C329B0" w:rsidP="405AE6C9">
            <w:pPr>
              <w:spacing w:line="276" w:lineRule="auto"/>
              <w:jc w:val="both"/>
              <w:rPr>
                <w:i/>
                <w:iCs/>
              </w:rPr>
            </w:pPr>
            <w:r w:rsidRPr="405AE6C9">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C727B1B" w14:textId="3FD50577" w:rsidR="00C329B0" w:rsidRDefault="00C329B0" w:rsidP="405AE6C9">
            <w:pPr>
              <w:spacing w:line="276" w:lineRule="auto"/>
              <w:jc w:val="both"/>
              <w:rPr>
                <w:i/>
                <w:iCs/>
                <w:color w:val="000000" w:themeColor="text1"/>
              </w:rPr>
            </w:pPr>
            <w:r w:rsidRPr="405AE6C9">
              <w:rPr>
                <w:i/>
                <w:iCs/>
                <w:color w:val="000000" w:themeColor="text1"/>
              </w:rPr>
              <w:t>El vehículo se registra en el sistema.</w:t>
            </w:r>
          </w:p>
        </w:tc>
      </w:tr>
      <w:tr w:rsidR="405AE6C9" w14:paraId="00802A4E"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25D6728" w14:textId="77777777" w:rsidR="00C329B0" w:rsidRDefault="00C329B0" w:rsidP="405AE6C9">
            <w:pPr>
              <w:spacing w:line="276" w:lineRule="auto"/>
              <w:jc w:val="both"/>
              <w:rPr>
                <w:i/>
                <w:iCs/>
              </w:rPr>
            </w:pPr>
            <w:r w:rsidRPr="405AE6C9">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111E00F" w14:textId="77777777" w:rsidR="00C329B0" w:rsidRDefault="00C329B0" w:rsidP="405AE6C9">
            <w:pPr>
              <w:spacing w:line="276" w:lineRule="auto"/>
              <w:jc w:val="both"/>
              <w:rPr>
                <w:i/>
                <w:iCs/>
                <w:color w:val="000000" w:themeColor="text1"/>
              </w:rPr>
            </w:pPr>
            <w:r w:rsidRPr="405AE6C9">
              <w:rPr>
                <w:i/>
                <w:iCs/>
                <w:color w:val="000000" w:themeColor="text1"/>
              </w:rPr>
              <w:t>Exitoso</w:t>
            </w:r>
          </w:p>
        </w:tc>
      </w:tr>
      <w:tr w:rsidR="405AE6C9" w14:paraId="3B0E36D4"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E6025E" w14:textId="77777777" w:rsidR="00C329B0" w:rsidRDefault="00C329B0" w:rsidP="405AE6C9">
            <w:pPr>
              <w:spacing w:line="276" w:lineRule="auto"/>
              <w:jc w:val="both"/>
              <w:rPr>
                <w:i/>
                <w:iCs/>
              </w:rPr>
            </w:pPr>
            <w:r w:rsidRPr="405AE6C9">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D1B9735" w14:textId="7C05BED7" w:rsidR="405AE6C9" w:rsidRDefault="405AE6C9" w:rsidP="405AE6C9">
            <w:pPr>
              <w:spacing w:line="276" w:lineRule="auto"/>
              <w:jc w:val="both"/>
              <w:rPr>
                <w:i/>
                <w:iCs/>
                <w:color w:val="000000" w:themeColor="text1"/>
              </w:rPr>
            </w:pPr>
          </w:p>
        </w:tc>
      </w:tr>
    </w:tbl>
    <w:p w14:paraId="5A019BF3" w14:textId="6AFB694B" w:rsidR="25B48623" w:rsidRDefault="25B48623" w:rsidP="25B48623">
      <w:pPr>
        <w:spacing w:line="276" w:lineRule="auto"/>
        <w:jc w:val="both"/>
      </w:pPr>
    </w:p>
    <w:p w14:paraId="5351EA17" w14:textId="24BE0011" w:rsidR="25B48623" w:rsidRDefault="25B48623" w:rsidP="25B48623">
      <w:pPr>
        <w:spacing w:line="276" w:lineRule="auto"/>
        <w:ind w:left="709"/>
        <w:jc w:val="both"/>
      </w:pPr>
      <w:r>
        <w:rPr>
          <w:noProof/>
        </w:rPr>
        <w:drawing>
          <wp:inline distT="0" distB="0" distL="0" distR="0" wp14:anchorId="4018837F" wp14:editId="3204C198">
            <wp:extent cx="5448714" cy="1566505"/>
            <wp:effectExtent l="0" t="0" r="0" b="0"/>
            <wp:docPr id="232642405" name="Imagen 23264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48714" cy="1566505"/>
                    </a:xfrm>
                    <a:prstGeom prst="rect">
                      <a:avLst/>
                    </a:prstGeom>
                  </pic:spPr>
                </pic:pic>
              </a:graphicData>
            </a:graphic>
          </wp:inline>
        </w:drawing>
      </w:r>
    </w:p>
    <w:p w14:paraId="78002624" w14:textId="0613AA89" w:rsidR="0F48E50A" w:rsidRDefault="0F48E50A" w:rsidP="0F48E50A">
      <w:pPr>
        <w:spacing w:line="276" w:lineRule="auto"/>
        <w:ind w:left="709"/>
        <w:jc w:val="both"/>
      </w:pPr>
    </w:p>
    <w:p w14:paraId="6BC9C184" w14:textId="71877A69" w:rsidR="0F48E50A" w:rsidRDefault="4DA764CF" w:rsidP="25B48623">
      <w:pPr>
        <w:spacing w:line="259" w:lineRule="auto"/>
      </w:pPr>
      <w:r>
        <w:t xml:space="preserve">         </w:t>
      </w:r>
    </w:p>
    <w:tbl>
      <w:tblPr>
        <w:tblW w:w="0" w:type="auto"/>
        <w:tblInd w:w="712" w:type="dxa"/>
        <w:tblLook w:val="04A0" w:firstRow="1" w:lastRow="0" w:firstColumn="1" w:lastColumn="0" w:noHBand="0" w:noVBand="1"/>
      </w:tblPr>
      <w:tblGrid>
        <w:gridCol w:w="2819"/>
        <w:gridCol w:w="6087"/>
      </w:tblGrid>
      <w:tr w:rsidR="0F48E50A" w14:paraId="260E3701"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D12289" w14:textId="77777777" w:rsidR="0F48E50A" w:rsidRDefault="0F48E50A" w:rsidP="0F48E50A">
            <w:pPr>
              <w:spacing w:line="276" w:lineRule="auto"/>
              <w:jc w:val="both"/>
              <w:rPr>
                <w:i/>
                <w:iCs/>
              </w:rPr>
            </w:pPr>
            <w:r w:rsidRPr="0F48E50A">
              <w:rPr>
                <w:b/>
                <w:bCs/>
                <w:i/>
                <w:iCs/>
              </w:rPr>
              <w:lastRenderedPageBreak/>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5577890" w14:textId="6350E58A" w:rsidR="0F48E50A" w:rsidRDefault="4DA764CF" w:rsidP="25B48623">
            <w:pPr>
              <w:spacing w:line="276" w:lineRule="auto"/>
              <w:jc w:val="both"/>
              <w:rPr>
                <w:i/>
                <w:iCs/>
                <w:color w:val="000000" w:themeColor="text1"/>
              </w:rPr>
            </w:pPr>
            <w:r w:rsidRPr="25B48623">
              <w:rPr>
                <w:i/>
                <w:iCs/>
                <w:color w:val="000000" w:themeColor="text1"/>
              </w:rPr>
              <w:t>CP-008</w:t>
            </w:r>
          </w:p>
        </w:tc>
      </w:tr>
      <w:tr w:rsidR="0F48E50A" w14:paraId="774E649E"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906BDF"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A0D7AB" w14:textId="0AEF6236" w:rsidR="0F48E50A" w:rsidRDefault="0F48E50A" w:rsidP="0F48E50A">
            <w:pPr>
              <w:spacing w:line="276" w:lineRule="auto"/>
              <w:jc w:val="both"/>
              <w:rPr>
                <w:i/>
                <w:iCs/>
                <w:color w:val="000000" w:themeColor="text1"/>
              </w:rPr>
            </w:pPr>
            <w:r w:rsidRPr="0F48E50A">
              <w:rPr>
                <w:i/>
                <w:iCs/>
                <w:color w:val="000000" w:themeColor="text1"/>
              </w:rPr>
              <w:t xml:space="preserve">Denegación de creación de nuevo vehículo </w:t>
            </w:r>
          </w:p>
        </w:tc>
      </w:tr>
      <w:tr w:rsidR="0F48E50A" w14:paraId="1069C7B3"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FF0DC50"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9FCA04C"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083FE123"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A7AFA8B"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25AF95B"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15"/>
              <w:gridCol w:w="1830"/>
            </w:tblGrid>
            <w:tr w:rsidR="0F48E50A" w14:paraId="09FC6159" w14:textId="77777777" w:rsidTr="0F48E50A">
              <w:tc>
                <w:tcPr>
                  <w:tcW w:w="1815" w:type="dxa"/>
                </w:tcPr>
                <w:p w14:paraId="5124CE71" w14:textId="58251F67"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830" w:type="dxa"/>
                </w:tcPr>
                <w:p w14:paraId="1013582F" w14:textId="23EB10E8" w:rsidR="0F48E50A" w:rsidRDefault="0F48E50A" w:rsidP="0F48E50A">
                  <w:pPr>
                    <w:rPr>
                      <w:i/>
                      <w:iCs/>
                      <w:color w:val="000000" w:themeColor="text1"/>
                    </w:rPr>
                  </w:pPr>
                  <w:r w:rsidRPr="0F48E50A">
                    <w:rPr>
                      <w:i/>
                      <w:iCs/>
                      <w:color w:val="000000" w:themeColor="text1"/>
                    </w:rPr>
                    <w:t>ABC1234</w:t>
                  </w:r>
                </w:p>
              </w:tc>
            </w:tr>
            <w:tr w:rsidR="0F48E50A" w14:paraId="2B735F26" w14:textId="77777777" w:rsidTr="0F48E50A">
              <w:tc>
                <w:tcPr>
                  <w:tcW w:w="1815" w:type="dxa"/>
                </w:tcPr>
                <w:p w14:paraId="26F6DF40" w14:textId="03202F28" w:rsidR="0F48E50A" w:rsidRDefault="0F48E50A" w:rsidP="0F48E50A">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830" w:type="dxa"/>
                </w:tcPr>
                <w:p w14:paraId="0F40E634" w14:textId="436F765D" w:rsidR="0F48E50A" w:rsidRDefault="0F48E50A" w:rsidP="0F48E50A">
                  <w:pPr>
                    <w:rPr>
                      <w:i/>
                      <w:iCs/>
                      <w:color w:val="000000" w:themeColor="text1"/>
                    </w:rPr>
                  </w:pPr>
                  <w:r w:rsidRPr="0F48E50A">
                    <w:rPr>
                      <w:i/>
                      <w:iCs/>
                      <w:color w:val="000000" w:themeColor="text1"/>
                    </w:rPr>
                    <w:t xml:space="preserve">Ferrari </w:t>
                  </w:r>
                </w:p>
              </w:tc>
            </w:tr>
            <w:tr w:rsidR="0F48E50A" w14:paraId="1A1BC271" w14:textId="77777777" w:rsidTr="0F48E50A">
              <w:tc>
                <w:tcPr>
                  <w:tcW w:w="1815" w:type="dxa"/>
                </w:tcPr>
                <w:p w14:paraId="793EB2A1" w14:textId="29E5C4D4" w:rsidR="0F48E50A" w:rsidRDefault="0F48E50A" w:rsidP="0F48E50A">
                  <w:pPr>
                    <w:rPr>
                      <w:i/>
                      <w:iCs/>
                      <w:color w:val="000000" w:themeColor="text1"/>
                    </w:rPr>
                  </w:pPr>
                  <w:r w:rsidRPr="0F48E50A">
                    <w:rPr>
                      <w:i/>
                      <w:iCs/>
                      <w:color w:val="000000" w:themeColor="text1"/>
                    </w:rPr>
                    <w:t xml:space="preserve">Year </w:t>
                  </w:r>
                  <w:r w:rsidRPr="0F48E50A">
                    <w:rPr>
                      <w:i/>
                      <w:iCs/>
                      <w:color w:val="000000" w:themeColor="text1"/>
                      <w:vertAlign w:val="subscript"/>
                    </w:rPr>
                    <w:t>3</w:t>
                  </w:r>
                </w:p>
              </w:tc>
              <w:tc>
                <w:tcPr>
                  <w:tcW w:w="1830" w:type="dxa"/>
                </w:tcPr>
                <w:p w14:paraId="49A4AB80" w14:textId="441D195C" w:rsidR="0F48E50A" w:rsidRDefault="0F48E50A" w:rsidP="0F48E50A">
                  <w:pPr>
                    <w:rPr>
                      <w:i/>
                      <w:iCs/>
                      <w:color w:val="000000" w:themeColor="text1"/>
                    </w:rPr>
                  </w:pPr>
                  <w:r w:rsidRPr="0F48E50A">
                    <w:rPr>
                      <w:i/>
                      <w:iCs/>
                      <w:color w:val="000000" w:themeColor="text1"/>
                    </w:rPr>
                    <w:t>2015</w:t>
                  </w:r>
                </w:p>
              </w:tc>
            </w:tr>
            <w:tr w:rsidR="0F48E50A" w14:paraId="73AAE285" w14:textId="77777777" w:rsidTr="0F48E50A">
              <w:tc>
                <w:tcPr>
                  <w:tcW w:w="1815" w:type="dxa"/>
                </w:tcPr>
                <w:p w14:paraId="22F00F25" w14:textId="4CEED15D" w:rsidR="0F48E50A" w:rsidRDefault="0F48E50A" w:rsidP="0F48E50A">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830" w:type="dxa"/>
                </w:tcPr>
                <w:p w14:paraId="63FA2411" w14:textId="4119A4B3" w:rsidR="0F48E50A" w:rsidRDefault="0F48E50A" w:rsidP="0F48E50A">
                  <w:pPr>
                    <w:rPr>
                      <w:i/>
                      <w:iCs/>
                      <w:color w:val="000000" w:themeColor="text1"/>
                    </w:rPr>
                  </w:pPr>
                  <w:r w:rsidRPr="0F48E50A">
                    <w:rPr>
                      <w:i/>
                      <w:iCs/>
                      <w:color w:val="000000" w:themeColor="text1"/>
                    </w:rPr>
                    <w:t xml:space="preserve">Camion </w:t>
                  </w:r>
                </w:p>
              </w:tc>
            </w:tr>
          </w:tbl>
          <w:p w14:paraId="037B1F01"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0C1FB20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3CE9B8F"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DEF89BB" w14:textId="5EC88D3C" w:rsidR="0F48E50A" w:rsidRDefault="0F48E50A" w:rsidP="0F48E50A">
            <w:pPr>
              <w:spacing w:line="276" w:lineRule="auto"/>
              <w:jc w:val="both"/>
              <w:rPr>
                <w:i/>
                <w:iCs/>
                <w:color w:val="000000" w:themeColor="text1"/>
              </w:rPr>
            </w:pPr>
            <w:r w:rsidRPr="0F48E50A">
              <w:rPr>
                <w:i/>
                <w:iCs/>
                <w:color w:val="000000" w:themeColor="text1"/>
              </w:rPr>
              <w:t>Haber ingresado una matrícula ya existente en el sistema.</w:t>
            </w:r>
          </w:p>
        </w:tc>
      </w:tr>
      <w:tr w:rsidR="0F48E50A" w14:paraId="44F5990A"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2E328C8"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12266C" w14:textId="391DD4DE" w:rsidR="0F48E50A" w:rsidRDefault="4DA764CF" w:rsidP="25B48623">
            <w:pPr>
              <w:spacing w:line="276" w:lineRule="auto"/>
              <w:jc w:val="both"/>
              <w:rPr>
                <w:i/>
                <w:iCs/>
                <w:color w:val="000000" w:themeColor="text1"/>
              </w:rPr>
            </w:pPr>
            <w:r w:rsidRPr="25B48623">
              <w:rPr>
                <w:i/>
                <w:iCs/>
                <w:color w:val="000000" w:themeColor="text1"/>
              </w:rPr>
              <w:t>No se crea el vehículo en el sistema y se recibe un mensaje de que ha habido algún problema o conflicto con la BD.</w:t>
            </w:r>
          </w:p>
        </w:tc>
      </w:tr>
      <w:tr w:rsidR="0F48E50A" w14:paraId="2341C5D3"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A0B536"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2A105F9" w14:textId="27D0CDB3" w:rsidR="0F48E50A" w:rsidRDefault="4DA764CF" w:rsidP="25B48623">
            <w:pPr>
              <w:spacing w:line="276" w:lineRule="auto"/>
              <w:jc w:val="both"/>
              <w:rPr>
                <w:i/>
                <w:iCs/>
                <w:color w:val="000000" w:themeColor="text1"/>
              </w:rPr>
            </w:pPr>
            <w:r w:rsidRPr="25B48623">
              <w:rPr>
                <w:i/>
                <w:iCs/>
                <w:color w:val="000000" w:themeColor="text1"/>
              </w:rPr>
              <w:t>No se crea el vehículo en el sistema y se recibe un mensaje de que ha habido algún problema o conflicto con la BD.</w:t>
            </w:r>
          </w:p>
        </w:tc>
      </w:tr>
      <w:tr w:rsidR="0F48E50A" w14:paraId="14D64F9C"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BE8DAF"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73604C5"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050C57A9"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6CCB63"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224A4BA" w14:textId="7C05BED7" w:rsidR="0F48E50A" w:rsidRDefault="0F48E50A" w:rsidP="0F48E50A">
            <w:pPr>
              <w:spacing w:line="276" w:lineRule="auto"/>
              <w:jc w:val="both"/>
              <w:rPr>
                <w:i/>
                <w:iCs/>
                <w:color w:val="000000" w:themeColor="text1"/>
              </w:rPr>
            </w:pPr>
          </w:p>
        </w:tc>
      </w:tr>
    </w:tbl>
    <w:p w14:paraId="3BFECE76" w14:textId="668410F8" w:rsidR="0F48E50A" w:rsidRDefault="0F48E50A" w:rsidP="0F48E50A">
      <w:pPr>
        <w:spacing w:line="276" w:lineRule="auto"/>
        <w:ind w:left="709"/>
        <w:jc w:val="both"/>
      </w:pPr>
    </w:p>
    <w:p w14:paraId="4D4B7495" w14:textId="2F059DFD" w:rsidR="0F48E50A" w:rsidRDefault="4DA764CF" w:rsidP="25B48623">
      <w:pPr>
        <w:spacing w:line="276" w:lineRule="auto"/>
        <w:jc w:val="both"/>
      </w:pPr>
      <w:r>
        <w:t xml:space="preserve">             </w:t>
      </w:r>
      <w:r w:rsidR="25B48623">
        <w:rPr>
          <w:noProof/>
        </w:rPr>
        <w:drawing>
          <wp:inline distT="0" distB="0" distL="0" distR="0" wp14:anchorId="5D45780E" wp14:editId="37235352">
            <wp:extent cx="5448300" cy="1691243"/>
            <wp:effectExtent l="0" t="0" r="0" b="0"/>
            <wp:docPr id="85260463" name="Imagen 8526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48300" cy="1691243"/>
                    </a:xfrm>
                    <a:prstGeom prst="rect">
                      <a:avLst/>
                    </a:prstGeom>
                  </pic:spPr>
                </pic:pic>
              </a:graphicData>
            </a:graphic>
          </wp:inline>
        </w:drawing>
      </w:r>
    </w:p>
    <w:p w14:paraId="10BC669C" w14:textId="318BC108"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8"/>
        <w:gridCol w:w="6088"/>
      </w:tblGrid>
      <w:tr w:rsidR="0F48E50A" w14:paraId="5D0974A1"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57C12C"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8B914C6" w14:textId="69DBDBAC" w:rsidR="0F48E50A" w:rsidRDefault="4DA764CF" w:rsidP="25B48623">
            <w:pPr>
              <w:spacing w:line="276" w:lineRule="auto"/>
              <w:jc w:val="both"/>
              <w:rPr>
                <w:i/>
                <w:iCs/>
                <w:color w:val="000000" w:themeColor="text1"/>
              </w:rPr>
            </w:pPr>
            <w:r w:rsidRPr="25B48623">
              <w:rPr>
                <w:i/>
                <w:iCs/>
                <w:color w:val="000000" w:themeColor="text1"/>
              </w:rPr>
              <w:t>CP-009</w:t>
            </w:r>
          </w:p>
        </w:tc>
      </w:tr>
      <w:tr w:rsidR="0F48E50A" w14:paraId="68877C72"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864841"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B4B610" w14:textId="6ECE8477" w:rsidR="0F48E50A" w:rsidRDefault="0F48E50A" w:rsidP="0F48E50A">
            <w:pPr>
              <w:spacing w:line="276" w:lineRule="auto"/>
              <w:jc w:val="both"/>
              <w:rPr>
                <w:i/>
                <w:iCs/>
                <w:color w:val="000000" w:themeColor="text1"/>
              </w:rPr>
            </w:pPr>
            <w:r w:rsidRPr="0F48E50A">
              <w:rPr>
                <w:i/>
                <w:iCs/>
                <w:color w:val="000000" w:themeColor="text1"/>
              </w:rPr>
              <w:t>Modificar Vehículo Correctamente</w:t>
            </w:r>
          </w:p>
        </w:tc>
      </w:tr>
      <w:tr w:rsidR="0F48E50A" w14:paraId="65FF2480"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CFBECC3"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42B972"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60B41BBC"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A218B2D"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979A4EB"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20"/>
              <w:gridCol w:w="1725"/>
            </w:tblGrid>
            <w:tr w:rsidR="0F48E50A" w14:paraId="10DD2687" w14:textId="77777777" w:rsidTr="0F48E50A">
              <w:tc>
                <w:tcPr>
                  <w:tcW w:w="1920" w:type="dxa"/>
                </w:tcPr>
                <w:p w14:paraId="381318B8" w14:textId="58251F67"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725" w:type="dxa"/>
                </w:tcPr>
                <w:p w14:paraId="41BEE5C6" w14:textId="621F91B6" w:rsidR="0F48E50A" w:rsidRDefault="0F48E50A" w:rsidP="0F48E50A">
                  <w:pPr>
                    <w:rPr>
                      <w:i/>
                      <w:iCs/>
                      <w:color w:val="000000" w:themeColor="text1"/>
                    </w:rPr>
                  </w:pPr>
                  <w:r w:rsidRPr="0F48E50A">
                    <w:rPr>
                      <w:i/>
                      <w:iCs/>
                      <w:color w:val="000000" w:themeColor="text1"/>
                    </w:rPr>
                    <w:t>DGH893</w:t>
                  </w:r>
                </w:p>
              </w:tc>
            </w:tr>
            <w:tr w:rsidR="0F48E50A" w14:paraId="4AA759DA" w14:textId="77777777" w:rsidTr="0F48E50A">
              <w:tc>
                <w:tcPr>
                  <w:tcW w:w="1920" w:type="dxa"/>
                </w:tcPr>
                <w:p w14:paraId="7DA41B51" w14:textId="03202F28" w:rsidR="0F48E50A" w:rsidRDefault="0F48E50A" w:rsidP="0F48E50A">
                  <w:pPr>
                    <w:rPr>
                      <w:i/>
                      <w:iCs/>
                      <w:color w:val="000000" w:themeColor="text1"/>
                    </w:rPr>
                  </w:pPr>
                  <w:r w:rsidRPr="0F48E50A">
                    <w:rPr>
                      <w:i/>
                      <w:iCs/>
                      <w:color w:val="000000" w:themeColor="text1"/>
                    </w:rPr>
                    <w:t xml:space="preserve">Marca </w:t>
                  </w:r>
                  <w:r w:rsidRPr="0F48E50A">
                    <w:rPr>
                      <w:i/>
                      <w:iCs/>
                      <w:color w:val="000000" w:themeColor="text1"/>
                      <w:vertAlign w:val="subscript"/>
                    </w:rPr>
                    <w:t>2</w:t>
                  </w:r>
                  <w:r w:rsidRPr="0F48E50A">
                    <w:rPr>
                      <w:i/>
                      <w:iCs/>
                      <w:color w:val="000000" w:themeColor="text1"/>
                    </w:rPr>
                    <w:t xml:space="preserve">   </w:t>
                  </w:r>
                </w:p>
              </w:tc>
              <w:tc>
                <w:tcPr>
                  <w:tcW w:w="1725" w:type="dxa"/>
                </w:tcPr>
                <w:p w14:paraId="009B7C53" w14:textId="436F765D" w:rsidR="0F48E50A" w:rsidRDefault="0F48E50A" w:rsidP="0F48E50A">
                  <w:pPr>
                    <w:rPr>
                      <w:i/>
                      <w:iCs/>
                      <w:color w:val="000000" w:themeColor="text1"/>
                    </w:rPr>
                  </w:pPr>
                  <w:r w:rsidRPr="0F48E50A">
                    <w:rPr>
                      <w:i/>
                      <w:iCs/>
                      <w:color w:val="000000" w:themeColor="text1"/>
                    </w:rPr>
                    <w:t xml:space="preserve">Ferrari </w:t>
                  </w:r>
                </w:p>
              </w:tc>
            </w:tr>
            <w:tr w:rsidR="0F48E50A" w14:paraId="073C32D5" w14:textId="77777777" w:rsidTr="0F48E50A">
              <w:tc>
                <w:tcPr>
                  <w:tcW w:w="1920" w:type="dxa"/>
                </w:tcPr>
                <w:p w14:paraId="3AFD9A45" w14:textId="29E5C4D4" w:rsidR="0F48E50A" w:rsidRDefault="0F48E50A" w:rsidP="0F48E50A">
                  <w:pPr>
                    <w:rPr>
                      <w:i/>
                      <w:iCs/>
                      <w:color w:val="000000" w:themeColor="text1"/>
                    </w:rPr>
                  </w:pPr>
                  <w:r w:rsidRPr="0F48E50A">
                    <w:rPr>
                      <w:i/>
                      <w:iCs/>
                      <w:color w:val="000000" w:themeColor="text1"/>
                    </w:rPr>
                    <w:t xml:space="preserve">Year </w:t>
                  </w:r>
                  <w:r w:rsidRPr="0F48E50A">
                    <w:rPr>
                      <w:i/>
                      <w:iCs/>
                      <w:color w:val="000000" w:themeColor="text1"/>
                      <w:vertAlign w:val="subscript"/>
                    </w:rPr>
                    <w:t>3</w:t>
                  </w:r>
                </w:p>
              </w:tc>
              <w:tc>
                <w:tcPr>
                  <w:tcW w:w="1725" w:type="dxa"/>
                </w:tcPr>
                <w:p w14:paraId="695125A9" w14:textId="441D195C" w:rsidR="0F48E50A" w:rsidRDefault="0F48E50A" w:rsidP="0F48E50A">
                  <w:pPr>
                    <w:rPr>
                      <w:i/>
                      <w:iCs/>
                      <w:color w:val="000000" w:themeColor="text1"/>
                    </w:rPr>
                  </w:pPr>
                  <w:r w:rsidRPr="0F48E50A">
                    <w:rPr>
                      <w:i/>
                      <w:iCs/>
                      <w:color w:val="000000" w:themeColor="text1"/>
                    </w:rPr>
                    <w:t>2015</w:t>
                  </w:r>
                </w:p>
              </w:tc>
            </w:tr>
            <w:tr w:rsidR="0F48E50A" w14:paraId="313688AA" w14:textId="77777777" w:rsidTr="0F48E50A">
              <w:tc>
                <w:tcPr>
                  <w:tcW w:w="1920" w:type="dxa"/>
                </w:tcPr>
                <w:p w14:paraId="38219621" w14:textId="4CEED15D" w:rsidR="0F48E50A" w:rsidRDefault="0F48E50A" w:rsidP="0F48E50A">
                  <w:pPr>
                    <w:rPr>
                      <w:i/>
                      <w:iCs/>
                      <w:color w:val="000000" w:themeColor="text1"/>
                    </w:rPr>
                  </w:pPr>
                  <w:r w:rsidRPr="0F48E50A">
                    <w:rPr>
                      <w:i/>
                      <w:iCs/>
                      <w:color w:val="000000" w:themeColor="text1"/>
                    </w:rPr>
                    <w:t xml:space="preserve">Tipo </w:t>
                  </w:r>
                  <w:r w:rsidRPr="0F48E50A">
                    <w:rPr>
                      <w:i/>
                      <w:iCs/>
                      <w:color w:val="000000" w:themeColor="text1"/>
                      <w:vertAlign w:val="subscript"/>
                    </w:rPr>
                    <w:t>4</w:t>
                  </w:r>
                  <w:r w:rsidRPr="0F48E50A">
                    <w:rPr>
                      <w:i/>
                      <w:iCs/>
                      <w:color w:val="000000" w:themeColor="text1"/>
                    </w:rPr>
                    <w:t xml:space="preserve">   </w:t>
                  </w:r>
                </w:p>
              </w:tc>
              <w:tc>
                <w:tcPr>
                  <w:tcW w:w="1725" w:type="dxa"/>
                </w:tcPr>
                <w:p w14:paraId="703C04D1" w14:textId="4824FFFA" w:rsidR="0F48E50A" w:rsidRDefault="0F48E50A" w:rsidP="0F48E50A">
                  <w:pPr>
                    <w:rPr>
                      <w:i/>
                      <w:iCs/>
                      <w:color w:val="000000" w:themeColor="text1"/>
                    </w:rPr>
                  </w:pPr>
                  <w:r w:rsidRPr="0F48E50A">
                    <w:rPr>
                      <w:i/>
                      <w:iCs/>
                      <w:color w:val="000000" w:themeColor="text1"/>
                    </w:rPr>
                    <w:t xml:space="preserve">Camion </w:t>
                  </w:r>
                </w:p>
              </w:tc>
            </w:tr>
            <w:tr w:rsidR="0F48E50A" w14:paraId="3D62787B" w14:textId="77777777" w:rsidTr="0F48E50A">
              <w:tc>
                <w:tcPr>
                  <w:tcW w:w="1920" w:type="dxa"/>
                </w:tcPr>
                <w:p w14:paraId="5864D21E" w14:textId="24458707" w:rsidR="0F48E50A" w:rsidRDefault="0F48E50A" w:rsidP="0F48E50A">
                  <w:pPr>
                    <w:rPr>
                      <w:i/>
                      <w:iCs/>
                      <w:color w:val="000000" w:themeColor="text1"/>
                    </w:rPr>
                  </w:pPr>
                  <w:r w:rsidRPr="0F48E50A">
                    <w:rPr>
                      <w:i/>
                      <w:iCs/>
                      <w:color w:val="000000" w:themeColor="text1"/>
                    </w:rPr>
                    <w:t xml:space="preserve">Disponibilidad </w:t>
                  </w:r>
                  <w:r w:rsidRPr="0F48E50A">
                    <w:rPr>
                      <w:i/>
                      <w:iCs/>
                      <w:color w:val="000000" w:themeColor="text1"/>
                      <w:vertAlign w:val="subscript"/>
                    </w:rPr>
                    <w:t>5</w:t>
                  </w:r>
                </w:p>
              </w:tc>
              <w:tc>
                <w:tcPr>
                  <w:tcW w:w="1725" w:type="dxa"/>
                </w:tcPr>
                <w:p w14:paraId="361B6C41" w14:textId="71733F20" w:rsidR="0F48E50A" w:rsidRDefault="0F48E50A" w:rsidP="0F48E50A">
                  <w:pPr>
                    <w:rPr>
                      <w:i/>
                      <w:iCs/>
                      <w:color w:val="000000" w:themeColor="text1"/>
                    </w:rPr>
                  </w:pPr>
                  <w:r w:rsidRPr="0F48E50A">
                    <w:rPr>
                      <w:i/>
                      <w:iCs/>
                      <w:color w:val="000000" w:themeColor="text1"/>
                    </w:rPr>
                    <w:t>Disponible</w:t>
                  </w:r>
                </w:p>
              </w:tc>
            </w:tr>
          </w:tbl>
          <w:p w14:paraId="0D85B463"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35CCCF9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70E7304"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7DC31DD" w14:textId="6105B098" w:rsidR="0F48E50A" w:rsidRDefault="0F48E50A" w:rsidP="0F48E50A">
            <w:pPr>
              <w:spacing w:line="276" w:lineRule="auto"/>
              <w:jc w:val="both"/>
              <w:rPr>
                <w:i/>
                <w:iCs/>
                <w:color w:val="000000" w:themeColor="text1"/>
              </w:rPr>
            </w:pPr>
            <w:r w:rsidRPr="0F48E50A">
              <w:rPr>
                <w:i/>
                <w:iCs/>
                <w:color w:val="000000" w:themeColor="text1"/>
              </w:rPr>
              <w:t>Haber ingresado datos correctos.</w:t>
            </w:r>
          </w:p>
        </w:tc>
      </w:tr>
      <w:tr w:rsidR="0F48E50A" w14:paraId="4D1C715F"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463703"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1A89B18" w14:textId="62A017F1" w:rsidR="0F48E50A" w:rsidRDefault="0F48E50A" w:rsidP="0F48E50A">
            <w:pPr>
              <w:spacing w:line="276" w:lineRule="auto"/>
              <w:jc w:val="both"/>
              <w:rPr>
                <w:i/>
                <w:iCs/>
                <w:color w:val="000000" w:themeColor="text1"/>
              </w:rPr>
            </w:pPr>
            <w:r w:rsidRPr="0F48E50A">
              <w:rPr>
                <w:i/>
                <w:iCs/>
                <w:color w:val="000000" w:themeColor="text1"/>
              </w:rPr>
              <w:t>Se modifica los datos del vehículo en el sistema.</w:t>
            </w:r>
          </w:p>
        </w:tc>
      </w:tr>
      <w:tr w:rsidR="0F48E50A" w14:paraId="7D653455"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7B44153" w14:textId="77777777" w:rsidR="0F48E50A" w:rsidRDefault="0F48E50A" w:rsidP="0F48E50A">
            <w:pPr>
              <w:spacing w:line="276" w:lineRule="auto"/>
              <w:jc w:val="both"/>
              <w:rPr>
                <w:i/>
                <w:iCs/>
              </w:rPr>
            </w:pPr>
            <w:r w:rsidRPr="0F48E50A">
              <w:rPr>
                <w:b/>
                <w:bCs/>
                <w:i/>
                <w:iCs/>
              </w:rPr>
              <w:lastRenderedPageBreak/>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D34EB77" w14:textId="584057B7" w:rsidR="0F48E50A" w:rsidRDefault="0F48E50A" w:rsidP="0F48E50A">
            <w:pPr>
              <w:spacing w:line="276" w:lineRule="auto"/>
              <w:jc w:val="both"/>
              <w:rPr>
                <w:i/>
                <w:iCs/>
                <w:color w:val="000000" w:themeColor="text1"/>
              </w:rPr>
            </w:pPr>
            <w:r w:rsidRPr="0F48E50A">
              <w:rPr>
                <w:i/>
                <w:iCs/>
                <w:color w:val="000000" w:themeColor="text1"/>
              </w:rPr>
              <w:t>La información del vehículo se modifica en el sistema.</w:t>
            </w:r>
          </w:p>
        </w:tc>
      </w:tr>
      <w:tr w:rsidR="0F48E50A" w14:paraId="792C19D3"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1F1F401"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7664A7A"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6DB7415B"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15BB7A"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1840697" w14:textId="7C05BED7" w:rsidR="0F48E50A" w:rsidRDefault="0F48E50A" w:rsidP="0F48E50A">
            <w:pPr>
              <w:spacing w:line="276" w:lineRule="auto"/>
              <w:jc w:val="both"/>
              <w:rPr>
                <w:i/>
                <w:iCs/>
                <w:color w:val="000000" w:themeColor="text1"/>
              </w:rPr>
            </w:pPr>
          </w:p>
        </w:tc>
      </w:tr>
    </w:tbl>
    <w:p w14:paraId="7194A70A" w14:textId="2374F0B8" w:rsidR="0F48E50A" w:rsidRDefault="0F48E50A" w:rsidP="0F48E50A">
      <w:pPr>
        <w:spacing w:line="276" w:lineRule="auto"/>
        <w:ind w:left="709"/>
        <w:jc w:val="both"/>
      </w:pPr>
    </w:p>
    <w:p w14:paraId="25E3512D" w14:textId="6E82025D" w:rsidR="0F48E50A" w:rsidRDefault="25B48623" w:rsidP="0F48E50A">
      <w:pPr>
        <w:spacing w:line="276" w:lineRule="auto"/>
        <w:ind w:left="709"/>
        <w:jc w:val="both"/>
      </w:pPr>
      <w:r>
        <w:rPr>
          <w:noProof/>
        </w:rPr>
        <w:drawing>
          <wp:inline distT="0" distB="0" distL="0" distR="0" wp14:anchorId="2BF29128" wp14:editId="0087E2D3">
            <wp:extent cx="5657850" cy="1686302"/>
            <wp:effectExtent l="0" t="0" r="0" b="0"/>
            <wp:docPr id="1106391237" name="Imagen 110639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57850" cy="1686302"/>
                    </a:xfrm>
                    <a:prstGeom prst="rect">
                      <a:avLst/>
                    </a:prstGeom>
                  </pic:spPr>
                </pic:pic>
              </a:graphicData>
            </a:graphic>
          </wp:inline>
        </w:drawing>
      </w:r>
    </w:p>
    <w:tbl>
      <w:tblPr>
        <w:tblW w:w="0" w:type="auto"/>
        <w:tblInd w:w="712" w:type="dxa"/>
        <w:tblLook w:val="04A0" w:firstRow="1" w:lastRow="0" w:firstColumn="1" w:lastColumn="0" w:noHBand="0" w:noVBand="1"/>
      </w:tblPr>
      <w:tblGrid>
        <w:gridCol w:w="2819"/>
        <w:gridCol w:w="6087"/>
      </w:tblGrid>
      <w:tr w:rsidR="0F48E50A" w14:paraId="57E8BCCC"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1BEDE3F"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F411A84" w14:textId="6B18B1E3" w:rsidR="0F48E50A" w:rsidRDefault="4DA764CF" w:rsidP="25B48623">
            <w:pPr>
              <w:spacing w:line="276" w:lineRule="auto"/>
              <w:jc w:val="both"/>
              <w:rPr>
                <w:i/>
                <w:iCs/>
                <w:color w:val="000000" w:themeColor="text1"/>
              </w:rPr>
            </w:pPr>
            <w:r w:rsidRPr="25B48623">
              <w:rPr>
                <w:i/>
                <w:iCs/>
                <w:color w:val="000000" w:themeColor="text1"/>
              </w:rPr>
              <w:t>CP-010</w:t>
            </w:r>
          </w:p>
        </w:tc>
      </w:tr>
      <w:tr w:rsidR="0F48E50A" w14:paraId="6BC5F31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0D9A251"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FF1C694" w14:textId="7D453A8D" w:rsidR="0F48E50A" w:rsidRDefault="0F48E50A" w:rsidP="0F48E50A">
            <w:pPr>
              <w:spacing w:line="276" w:lineRule="auto"/>
              <w:jc w:val="both"/>
              <w:rPr>
                <w:i/>
                <w:iCs/>
                <w:color w:val="000000" w:themeColor="text1"/>
              </w:rPr>
            </w:pPr>
            <w:r w:rsidRPr="0F48E50A">
              <w:rPr>
                <w:i/>
                <w:iCs/>
                <w:color w:val="000000" w:themeColor="text1"/>
              </w:rPr>
              <w:t>Eliminar Vehículo Correctamente</w:t>
            </w:r>
          </w:p>
        </w:tc>
      </w:tr>
      <w:tr w:rsidR="0F48E50A" w14:paraId="138B858F"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C3F7296"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902554"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25AFC810"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E6D4F99"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9E8EFBD"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35"/>
              <w:gridCol w:w="1455"/>
            </w:tblGrid>
            <w:tr w:rsidR="0F48E50A" w14:paraId="277D6BF3" w14:textId="77777777" w:rsidTr="0F48E50A">
              <w:tc>
                <w:tcPr>
                  <w:tcW w:w="1935" w:type="dxa"/>
                </w:tcPr>
                <w:p w14:paraId="1DF02838" w14:textId="2B8E9C29" w:rsidR="0F48E50A" w:rsidRDefault="0F48E50A" w:rsidP="0F48E50A">
                  <w:pPr>
                    <w:rPr>
                      <w:i/>
                      <w:iCs/>
                      <w:color w:val="000000" w:themeColor="text1"/>
                    </w:rPr>
                  </w:pPr>
                  <w:r w:rsidRPr="0F48E50A">
                    <w:rPr>
                      <w:i/>
                      <w:iCs/>
                      <w:color w:val="000000" w:themeColor="text1"/>
                    </w:rPr>
                    <w:t xml:space="preserve">Matricula </w:t>
                  </w:r>
                  <w:r w:rsidRPr="0F48E50A">
                    <w:rPr>
                      <w:i/>
                      <w:iCs/>
                      <w:color w:val="000000" w:themeColor="text1"/>
                      <w:vertAlign w:val="subscript"/>
                    </w:rPr>
                    <w:t>1</w:t>
                  </w:r>
                </w:p>
              </w:tc>
              <w:tc>
                <w:tcPr>
                  <w:tcW w:w="1455" w:type="dxa"/>
                </w:tcPr>
                <w:p w14:paraId="108B4603" w14:textId="49369DC7" w:rsidR="0F48E50A" w:rsidRDefault="0F48E50A" w:rsidP="0F48E50A">
                  <w:pPr>
                    <w:rPr>
                      <w:i/>
                      <w:iCs/>
                      <w:color w:val="000000" w:themeColor="text1"/>
                    </w:rPr>
                  </w:pPr>
                  <w:r w:rsidRPr="0F48E50A">
                    <w:rPr>
                      <w:i/>
                      <w:iCs/>
                      <w:color w:val="000000" w:themeColor="text1"/>
                    </w:rPr>
                    <w:t>DGH893</w:t>
                  </w:r>
                </w:p>
              </w:tc>
            </w:tr>
          </w:tbl>
          <w:p w14:paraId="645569E3" w14:textId="78DB5A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14:paraId="32372937"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538E5F2"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EE5CA6A" w14:textId="6A887396" w:rsidR="0F48E50A" w:rsidRDefault="0F48E50A" w:rsidP="0F48E50A">
            <w:pPr>
              <w:spacing w:line="276" w:lineRule="auto"/>
              <w:jc w:val="both"/>
              <w:rPr>
                <w:i/>
                <w:iCs/>
                <w:color w:val="000000" w:themeColor="text1"/>
              </w:rPr>
            </w:pPr>
            <w:r w:rsidRPr="0F48E50A">
              <w:rPr>
                <w:i/>
                <w:iCs/>
                <w:color w:val="000000" w:themeColor="text1"/>
              </w:rPr>
              <w:t>Haber ingresado una matrícula de vehículo existente en la BD,</w:t>
            </w:r>
          </w:p>
        </w:tc>
      </w:tr>
      <w:tr w:rsidR="0F48E50A" w14:paraId="56125CC1"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356CD4"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3DA28A4" w14:textId="1AE463FD" w:rsidR="0F48E50A" w:rsidRDefault="0F48E50A" w:rsidP="0F48E50A">
            <w:pPr>
              <w:spacing w:line="276" w:lineRule="auto"/>
              <w:jc w:val="both"/>
              <w:rPr>
                <w:i/>
                <w:iCs/>
                <w:color w:val="000000" w:themeColor="text1"/>
              </w:rPr>
            </w:pPr>
            <w:r w:rsidRPr="0F48E50A">
              <w:rPr>
                <w:i/>
                <w:iCs/>
                <w:color w:val="000000" w:themeColor="text1"/>
              </w:rPr>
              <w:t>Se elimina el vehículo del sistema.</w:t>
            </w:r>
          </w:p>
        </w:tc>
      </w:tr>
      <w:tr w:rsidR="0F48E50A" w14:paraId="3CA2DF3F"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1F5C5AC"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0CBEA98" w14:textId="41ECD4F5" w:rsidR="0F48E50A" w:rsidRDefault="0F48E50A" w:rsidP="0F48E50A">
            <w:pPr>
              <w:spacing w:line="276" w:lineRule="auto"/>
              <w:jc w:val="both"/>
              <w:rPr>
                <w:i/>
                <w:iCs/>
                <w:color w:val="000000" w:themeColor="text1"/>
              </w:rPr>
            </w:pPr>
            <w:r w:rsidRPr="0F48E50A">
              <w:rPr>
                <w:i/>
                <w:iCs/>
                <w:color w:val="000000" w:themeColor="text1"/>
              </w:rPr>
              <w:t>El vehículo se elimina del sistema.</w:t>
            </w:r>
          </w:p>
        </w:tc>
      </w:tr>
      <w:tr w:rsidR="0F48E50A" w14:paraId="7B165653"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29526FB"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5F3AF5C"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426931BC"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8009C08"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3CECA1B" w14:textId="7C05BED7" w:rsidR="0F48E50A" w:rsidRDefault="0F48E50A" w:rsidP="0F48E50A">
            <w:pPr>
              <w:spacing w:line="276" w:lineRule="auto"/>
              <w:jc w:val="both"/>
              <w:rPr>
                <w:i/>
                <w:iCs/>
                <w:color w:val="000000" w:themeColor="text1"/>
              </w:rPr>
            </w:pPr>
          </w:p>
        </w:tc>
      </w:tr>
    </w:tbl>
    <w:p w14:paraId="696C4DCE" w14:textId="1DC0E1F2" w:rsidR="0F48E50A" w:rsidRDefault="0F48E50A" w:rsidP="25B48623">
      <w:pPr>
        <w:spacing w:line="276" w:lineRule="auto"/>
        <w:jc w:val="both"/>
      </w:pPr>
    </w:p>
    <w:p w14:paraId="3324B665" w14:textId="6D5D3DA6" w:rsidR="25B48623" w:rsidRDefault="25B48623" w:rsidP="25B48623">
      <w:pPr>
        <w:spacing w:line="276" w:lineRule="auto"/>
        <w:ind w:left="709"/>
        <w:jc w:val="both"/>
      </w:pPr>
    </w:p>
    <w:p w14:paraId="59A97450" w14:textId="0C35FDC9" w:rsidR="25B48623" w:rsidRDefault="25B48623" w:rsidP="25B48623">
      <w:pPr>
        <w:spacing w:line="276" w:lineRule="auto"/>
        <w:ind w:left="709"/>
        <w:jc w:val="both"/>
      </w:pPr>
      <w:r>
        <w:rPr>
          <w:noProof/>
        </w:rPr>
        <w:drawing>
          <wp:inline distT="0" distB="0" distL="0" distR="0" wp14:anchorId="5CE1FE14" wp14:editId="08701DC6">
            <wp:extent cx="5505450" cy="1704896"/>
            <wp:effectExtent l="0" t="0" r="0" b="0"/>
            <wp:docPr id="1922181073" name="Imagen 192218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05450" cy="1704896"/>
                    </a:xfrm>
                    <a:prstGeom prst="rect">
                      <a:avLst/>
                    </a:prstGeom>
                  </pic:spPr>
                </pic:pic>
              </a:graphicData>
            </a:graphic>
          </wp:inline>
        </w:drawing>
      </w:r>
    </w:p>
    <w:p w14:paraId="74D5CFE1" w14:textId="3A81363F"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14:paraId="25FCB7A7"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1DF6AE4"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33B3645" w14:textId="62F24F6A" w:rsidR="0F48E50A" w:rsidRDefault="4DA764CF" w:rsidP="25B48623">
            <w:pPr>
              <w:spacing w:line="276" w:lineRule="auto"/>
              <w:jc w:val="both"/>
              <w:rPr>
                <w:i/>
                <w:iCs/>
                <w:color w:val="000000" w:themeColor="text1"/>
              </w:rPr>
            </w:pPr>
            <w:r w:rsidRPr="25B48623">
              <w:rPr>
                <w:i/>
                <w:iCs/>
                <w:color w:val="000000" w:themeColor="text1"/>
              </w:rPr>
              <w:t>CP-011</w:t>
            </w:r>
          </w:p>
        </w:tc>
      </w:tr>
      <w:tr w:rsidR="0F48E50A" w14:paraId="36EEF124"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71A9D45"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5011E7C" w14:textId="704B64FE" w:rsidR="0F48E50A" w:rsidRDefault="0F48E50A" w:rsidP="0F48E50A">
            <w:pPr>
              <w:spacing w:line="276" w:lineRule="auto"/>
              <w:jc w:val="both"/>
              <w:rPr>
                <w:i/>
                <w:iCs/>
                <w:color w:val="000000" w:themeColor="text1"/>
              </w:rPr>
            </w:pPr>
            <w:r w:rsidRPr="0F48E50A">
              <w:rPr>
                <w:i/>
                <w:iCs/>
                <w:color w:val="000000" w:themeColor="text1"/>
              </w:rPr>
              <w:t>Obtener Datos del Cliente Correctamente</w:t>
            </w:r>
          </w:p>
        </w:tc>
      </w:tr>
      <w:tr w:rsidR="0F48E50A" w14:paraId="24A3DBA7"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6AAEA46" w14:textId="77777777" w:rsidR="0F48E50A" w:rsidRDefault="0F48E50A" w:rsidP="0F48E50A">
            <w:pPr>
              <w:spacing w:line="276" w:lineRule="auto"/>
              <w:jc w:val="both"/>
              <w:rPr>
                <w:i/>
                <w:iCs/>
              </w:rPr>
            </w:pPr>
            <w:r w:rsidRPr="0F48E50A">
              <w:rPr>
                <w:b/>
                <w:bCs/>
                <w:i/>
                <w:iCs/>
              </w:rPr>
              <w:lastRenderedPageBreak/>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EE504F"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6217D332"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9D3838B"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94815CF"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p w14:paraId="286FC7C0" w14:textId="774E3D37" w:rsidR="0F48E50A" w:rsidRDefault="0F48E50A" w:rsidP="0F48E50A">
            <w:pPr>
              <w:tabs>
                <w:tab w:val="num" w:pos="372"/>
              </w:tabs>
              <w:spacing w:line="276" w:lineRule="auto"/>
              <w:jc w:val="both"/>
              <w:rPr>
                <w:i/>
                <w:iCs/>
                <w:color w:val="000000" w:themeColor="text1"/>
              </w:rPr>
            </w:pPr>
          </w:p>
          <w:tbl>
            <w:tblPr>
              <w:tblStyle w:val="Tablaconcuadrcula"/>
              <w:tblW w:w="0" w:type="auto"/>
              <w:tblInd w:w="709" w:type="dxa"/>
              <w:tblLook w:val="06A0" w:firstRow="1" w:lastRow="0" w:firstColumn="1" w:lastColumn="0" w:noHBand="1" w:noVBand="1"/>
            </w:tblPr>
            <w:tblGrid>
              <w:gridCol w:w="2551"/>
              <w:gridCol w:w="2555"/>
            </w:tblGrid>
            <w:tr w:rsidR="0F48E50A" w14:paraId="5FCEDDC1" w14:textId="77777777" w:rsidTr="0F48E50A">
              <w:tc>
                <w:tcPr>
                  <w:tcW w:w="2572" w:type="dxa"/>
                </w:tcPr>
                <w:p w14:paraId="1F0EEFA8" w14:textId="11DFFA7B" w:rsidR="0F48E50A" w:rsidRDefault="0F48E50A" w:rsidP="0F48E50A">
                  <w:pPr>
                    <w:rPr>
                      <w:i/>
                      <w:iCs/>
                      <w:color w:val="000000" w:themeColor="text1"/>
                    </w:rPr>
                  </w:pPr>
                  <w:r w:rsidRPr="0F48E50A">
                    <w:rPr>
                      <w:i/>
                      <w:iCs/>
                      <w:color w:val="000000" w:themeColor="text1"/>
                    </w:rPr>
                    <w:t>Cedula</w:t>
                  </w:r>
                </w:p>
              </w:tc>
              <w:tc>
                <w:tcPr>
                  <w:tcW w:w="2572" w:type="dxa"/>
                </w:tcPr>
                <w:p w14:paraId="45491436" w14:textId="2A155977" w:rsidR="0F48E50A" w:rsidRDefault="0F48E50A" w:rsidP="0F48E50A">
                  <w:pPr>
                    <w:rPr>
                      <w:i/>
                      <w:iCs/>
                      <w:color w:val="000000" w:themeColor="text1"/>
                    </w:rPr>
                  </w:pPr>
                  <w:r w:rsidRPr="0F48E50A">
                    <w:rPr>
                      <w:i/>
                      <w:iCs/>
                      <w:color w:val="000000" w:themeColor="text1"/>
                    </w:rPr>
                    <w:t>123123123</w:t>
                  </w:r>
                </w:p>
              </w:tc>
            </w:tr>
          </w:tbl>
          <w:p w14:paraId="3B0BD7AB" w14:textId="79086A2B" w:rsidR="0F48E50A" w:rsidRDefault="0F48E50A" w:rsidP="0F48E50A">
            <w:pPr>
              <w:spacing w:line="276" w:lineRule="auto"/>
              <w:ind w:left="709"/>
              <w:jc w:val="both"/>
              <w:rPr>
                <w:i/>
                <w:iCs/>
                <w:color w:val="000000" w:themeColor="text1"/>
              </w:rPr>
            </w:pPr>
          </w:p>
        </w:tc>
      </w:tr>
      <w:tr w:rsidR="0F48E50A" w14:paraId="3679322F"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03B9C67"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1C5DEF" w14:textId="552CDF57" w:rsidR="0F48E50A" w:rsidRDefault="0F48E50A" w:rsidP="0F48E50A">
            <w:pPr>
              <w:spacing w:line="276" w:lineRule="auto"/>
              <w:jc w:val="both"/>
              <w:rPr>
                <w:i/>
                <w:iCs/>
                <w:color w:val="000000" w:themeColor="text1"/>
              </w:rPr>
            </w:pPr>
            <w:r w:rsidRPr="0F48E50A">
              <w:rPr>
                <w:i/>
                <w:iCs/>
                <w:color w:val="000000" w:themeColor="text1"/>
              </w:rPr>
              <w:t>Haber ingresado una cedula de un cliente existente en la BD.</w:t>
            </w:r>
          </w:p>
        </w:tc>
      </w:tr>
      <w:tr w:rsidR="0F48E50A" w14:paraId="40A96281"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7F615BB"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3EC0B0D" w14:textId="5737DDF5" w:rsidR="0F48E50A" w:rsidRDefault="0F48E50A" w:rsidP="0F48E50A">
            <w:pPr>
              <w:spacing w:line="276" w:lineRule="auto"/>
              <w:jc w:val="both"/>
              <w:rPr>
                <w:i/>
                <w:iCs/>
                <w:color w:val="000000" w:themeColor="text1"/>
              </w:rPr>
            </w:pPr>
            <w:r w:rsidRPr="0F48E50A">
              <w:rPr>
                <w:i/>
                <w:iCs/>
                <w:color w:val="000000" w:themeColor="text1"/>
              </w:rPr>
              <w:t>Se muestran los datos del cliente.</w:t>
            </w:r>
          </w:p>
        </w:tc>
      </w:tr>
      <w:tr w:rsidR="0F48E50A" w14:paraId="0054DC11"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32BEE61"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26966DB" w14:textId="26CDC4D3" w:rsidR="0F48E50A" w:rsidRDefault="0F48E50A" w:rsidP="0F48E50A">
            <w:pPr>
              <w:spacing w:line="276" w:lineRule="auto"/>
              <w:jc w:val="both"/>
              <w:rPr>
                <w:i/>
                <w:iCs/>
                <w:color w:val="000000" w:themeColor="text1"/>
              </w:rPr>
            </w:pPr>
            <w:r w:rsidRPr="0F48E50A">
              <w:rPr>
                <w:i/>
                <w:iCs/>
                <w:color w:val="000000" w:themeColor="text1"/>
              </w:rPr>
              <w:t>Los datos del cliente se muestran.</w:t>
            </w:r>
          </w:p>
        </w:tc>
      </w:tr>
      <w:tr w:rsidR="0F48E50A" w14:paraId="22F41056"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61F2741"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2C0DD83"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068944EF"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28085F"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C87DE9" w14:textId="7C05BED7" w:rsidR="0F48E50A" w:rsidRDefault="0F48E50A" w:rsidP="0F48E50A">
            <w:pPr>
              <w:spacing w:line="276" w:lineRule="auto"/>
              <w:jc w:val="both"/>
              <w:rPr>
                <w:i/>
                <w:iCs/>
                <w:color w:val="000000" w:themeColor="text1"/>
              </w:rPr>
            </w:pPr>
          </w:p>
        </w:tc>
      </w:tr>
    </w:tbl>
    <w:p w14:paraId="448ED087" w14:textId="11D05D49" w:rsidR="0F48E50A" w:rsidRDefault="0F48E50A" w:rsidP="0F48E50A">
      <w:pPr>
        <w:spacing w:line="276" w:lineRule="auto"/>
        <w:ind w:left="709"/>
        <w:jc w:val="both"/>
      </w:pPr>
    </w:p>
    <w:p w14:paraId="3D3F17A3" w14:textId="1F948C69" w:rsidR="0F48E50A" w:rsidRDefault="4DA764CF" w:rsidP="0F48E50A">
      <w:pPr>
        <w:spacing w:line="276" w:lineRule="auto"/>
        <w:ind w:left="709"/>
        <w:jc w:val="both"/>
      </w:pPr>
      <w:r>
        <w:t xml:space="preserve">           </w:t>
      </w:r>
      <w:r w:rsidR="25B48623">
        <w:rPr>
          <w:noProof/>
        </w:rPr>
        <w:drawing>
          <wp:inline distT="0" distB="0" distL="0" distR="0" wp14:anchorId="1A390C6A" wp14:editId="6C5D42A8">
            <wp:extent cx="4773083" cy="4295775"/>
            <wp:effectExtent l="0" t="0" r="0" b="0"/>
            <wp:docPr id="350684958" name="Imagen 3506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3083" cy="4295775"/>
                    </a:xfrm>
                    <a:prstGeom prst="rect">
                      <a:avLst/>
                    </a:prstGeom>
                  </pic:spPr>
                </pic:pic>
              </a:graphicData>
            </a:graphic>
          </wp:inline>
        </w:drawing>
      </w:r>
    </w:p>
    <w:p w14:paraId="3C96FCC5" w14:textId="55B6A821" w:rsidR="0F48E50A" w:rsidRDefault="0F48E50A" w:rsidP="0F48E50A">
      <w:pPr>
        <w:spacing w:line="276" w:lineRule="auto"/>
        <w:ind w:left="709"/>
        <w:jc w:val="both"/>
      </w:pPr>
    </w:p>
    <w:p w14:paraId="603227E3" w14:textId="79F175FE"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14:paraId="5E1C90B1"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80FCF2"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B8395E" w14:textId="09076013" w:rsidR="0F48E50A" w:rsidRDefault="4DA764CF" w:rsidP="25B48623">
            <w:pPr>
              <w:spacing w:line="276" w:lineRule="auto"/>
              <w:jc w:val="both"/>
              <w:rPr>
                <w:i/>
                <w:iCs/>
                <w:color w:val="000000" w:themeColor="text1"/>
              </w:rPr>
            </w:pPr>
            <w:r w:rsidRPr="25B48623">
              <w:rPr>
                <w:i/>
                <w:iCs/>
                <w:color w:val="000000" w:themeColor="text1"/>
              </w:rPr>
              <w:t>CP-012</w:t>
            </w:r>
          </w:p>
        </w:tc>
      </w:tr>
      <w:tr w:rsidR="0F48E50A" w14:paraId="4CFC45C8"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DC30901"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54E341A" w14:textId="45A63E5D" w:rsidR="0F48E50A" w:rsidRDefault="0F48E50A" w:rsidP="0F48E50A">
            <w:pPr>
              <w:spacing w:line="276" w:lineRule="auto"/>
              <w:jc w:val="both"/>
              <w:rPr>
                <w:i/>
                <w:iCs/>
                <w:color w:val="000000" w:themeColor="text1"/>
              </w:rPr>
            </w:pPr>
            <w:r w:rsidRPr="0F48E50A">
              <w:rPr>
                <w:i/>
                <w:iCs/>
                <w:color w:val="000000" w:themeColor="text1"/>
              </w:rPr>
              <w:t xml:space="preserve">Obtención Fallida de Datos del Cliente </w:t>
            </w:r>
          </w:p>
        </w:tc>
      </w:tr>
      <w:tr w:rsidR="0F48E50A" w14:paraId="1F2A1A71"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5FBF911"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7F564D7"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16A4FD3F"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C05C80"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1E87B51"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p w14:paraId="6D78EB5E" w14:textId="3A5A9B73" w:rsidR="0F48E50A" w:rsidRDefault="0F48E50A" w:rsidP="0F48E50A">
            <w:pPr>
              <w:tabs>
                <w:tab w:val="num" w:pos="372"/>
              </w:tabs>
              <w:spacing w:line="276" w:lineRule="auto"/>
              <w:jc w:val="both"/>
              <w:rPr>
                <w:i/>
                <w:iCs/>
                <w:color w:val="000000" w:themeColor="text1"/>
              </w:rPr>
            </w:pPr>
          </w:p>
          <w:tbl>
            <w:tblPr>
              <w:tblStyle w:val="Tablaconcuadrcula"/>
              <w:tblW w:w="0" w:type="auto"/>
              <w:tblInd w:w="709" w:type="dxa"/>
              <w:tblLook w:val="06A0" w:firstRow="1" w:lastRow="0" w:firstColumn="1" w:lastColumn="0" w:noHBand="1" w:noVBand="1"/>
            </w:tblPr>
            <w:tblGrid>
              <w:gridCol w:w="2551"/>
              <w:gridCol w:w="2555"/>
            </w:tblGrid>
            <w:tr w:rsidR="0F48E50A" w14:paraId="6BBB773F" w14:textId="77777777" w:rsidTr="0F48E50A">
              <w:tc>
                <w:tcPr>
                  <w:tcW w:w="2572" w:type="dxa"/>
                </w:tcPr>
                <w:p w14:paraId="05D87BF1" w14:textId="23C6B8DA" w:rsidR="0F48E50A" w:rsidRDefault="0F48E50A" w:rsidP="0F48E50A">
                  <w:pPr>
                    <w:rPr>
                      <w:i/>
                      <w:iCs/>
                      <w:color w:val="000000" w:themeColor="text1"/>
                    </w:rPr>
                  </w:pPr>
                  <w:r w:rsidRPr="0F48E50A">
                    <w:rPr>
                      <w:i/>
                      <w:iCs/>
                      <w:color w:val="000000" w:themeColor="text1"/>
                    </w:rPr>
                    <w:t>Cedula</w:t>
                  </w:r>
                </w:p>
              </w:tc>
              <w:tc>
                <w:tcPr>
                  <w:tcW w:w="2572" w:type="dxa"/>
                </w:tcPr>
                <w:p w14:paraId="64F73369" w14:textId="3034FA13" w:rsidR="0F48E50A" w:rsidRDefault="0F48E50A" w:rsidP="0F48E50A">
                  <w:pPr>
                    <w:rPr>
                      <w:i/>
                      <w:iCs/>
                      <w:color w:val="000000" w:themeColor="text1"/>
                    </w:rPr>
                  </w:pPr>
                  <w:r w:rsidRPr="0F48E50A">
                    <w:rPr>
                      <w:i/>
                      <w:iCs/>
                      <w:color w:val="000000" w:themeColor="text1"/>
                    </w:rPr>
                    <w:t>ABC12345</w:t>
                  </w:r>
                </w:p>
              </w:tc>
            </w:tr>
          </w:tbl>
          <w:p w14:paraId="1E7A2B3D" w14:textId="3DEC973C" w:rsidR="0F48E50A" w:rsidRDefault="0F48E50A" w:rsidP="0F48E50A">
            <w:pPr>
              <w:spacing w:line="276" w:lineRule="auto"/>
              <w:ind w:left="709"/>
              <w:jc w:val="both"/>
              <w:rPr>
                <w:i/>
                <w:iCs/>
                <w:color w:val="000000" w:themeColor="text1"/>
              </w:rPr>
            </w:pPr>
          </w:p>
        </w:tc>
      </w:tr>
      <w:tr w:rsidR="0F48E50A" w14:paraId="0582062F"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DB45615" w14:textId="77777777" w:rsidR="0F48E50A" w:rsidRDefault="0F48E50A" w:rsidP="0F48E50A">
            <w:pPr>
              <w:spacing w:line="276" w:lineRule="auto"/>
              <w:jc w:val="both"/>
              <w:rPr>
                <w:i/>
                <w:iCs/>
              </w:rPr>
            </w:pPr>
            <w:r w:rsidRPr="0F48E50A">
              <w:rPr>
                <w:b/>
                <w:bCs/>
                <w:i/>
                <w:iCs/>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AA78951" w14:textId="3076E73E" w:rsidR="0F48E50A" w:rsidRDefault="0F48E50A" w:rsidP="0F48E50A">
            <w:pPr>
              <w:spacing w:line="276" w:lineRule="auto"/>
              <w:jc w:val="both"/>
              <w:rPr>
                <w:i/>
                <w:iCs/>
                <w:color w:val="000000" w:themeColor="text1"/>
              </w:rPr>
            </w:pPr>
            <w:r w:rsidRPr="0F48E50A">
              <w:rPr>
                <w:i/>
                <w:iCs/>
                <w:color w:val="000000" w:themeColor="text1"/>
              </w:rPr>
              <w:t>Haber ingresado la cedula de un cliente inexistente en la BD.</w:t>
            </w:r>
          </w:p>
        </w:tc>
      </w:tr>
      <w:tr w:rsidR="0F48E50A" w14:paraId="3EC829EB"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80A9A8"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71FF14E" w14:textId="3860C2E5" w:rsidR="0F48E50A" w:rsidRDefault="0F48E50A" w:rsidP="0F48E50A">
            <w:pPr>
              <w:spacing w:line="276" w:lineRule="auto"/>
              <w:jc w:val="both"/>
              <w:rPr>
                <w:i/>
                <w:iCs/>
                <w:color w:val="000000" w:themeColor="text1"/>
              </w:rPr>
            </w:pPr>
            <w:r w:rsidRPr="0F48E50A">
              <w:rPr>
                <w:i/>
                <w:iCs/>
                <w:color w:val="000000" w:themeColor="text1"/>
              </w:rPr>
              <w:t>No se obtiene ningún dato.</w:t>
            </w:r>
          </w:p>
        </w:tc>
      </w:tr>
      <w:tr w:rsidR="0F48E50A" w14:paraId="67CBD28B"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ADA880"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EFD7174" w14:textId="7820504C" w:rsidR="0F48E50A" w:rsidRDefault="0F48E50A" w:rsidP="0F48E50A">
            <w:pPr>
              <w:spacing w:line="276" w:lineRule="auto"/>
              <w:jc w:val="both"/>
              <w:rPr>
                <w:i/>
                <w:iCs/>
                <w:color w:val="000000" w:themeColor="text1"/>
              </w:rPr>
            </w:pPr>
            <w:r w:rsidRPr="0F48E50A">
              <w:rPr>
                <w:i/>
                <w:iCs/>
                <w:color w:val="000000" w:themeColor="text1"/>
              </w:rPr>
              <w:t>Ningún dato obtenido.</w:t>
            </w:r>
          </w:p>
        </w:tc>
      </w:tr>
      <w:tr w:rsidR="0F48E50A" w14:paraId="3105FB1B"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A7BB9C"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1799C7A"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7D3F85DD"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2C7AF09"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206132F" w14:textId="7C05BED7" w:rsidR="0F48E50A" w:rsidRDefault="0F48E50A" w:rsidP="0F48E50A">
            <w:pPr>
              <w:spacing w:line="276" w:lineRule="auto"/>
              <w:jc w:val="both"/>
              <w:rPr>
                <w:i/>
                <w:iCs/>
                <w:color w:val="000000" w:themeColor="text1"/>
              </w:rPr>
            </w:pPr>
          </w:p>
        </w:tc>
      </w:tr>
    </w:tbl>
    <w:p w14:paraId="6E2809E9" w14:textId="4DFCCA07" w:rsidR="0F48E50A" w:rsidRDefault="0F48E50A" w:rsidP="0F48E50A">
      <w:pPr>
        <w:spacing w:line="276" w:lineRule="auto"/>
        <w:ind w:left="709"/>
        <w:jc w:val="both"/>
      </w:pPr>
    </w:p>
    <w:p w14:paraId="2D0846F4" w14:textId="1F9E4157" w:rsidR="0F48E50A" w:rsidRDefault="4DA764CF" w:rsidP="0F48E50A">
      <w:pPr>
        <w:spacing w:line="276" w:lineRule="auto"/>
        <w:ind w:left="709"/>
        <w:jc w:val="both"/>
      </w:pPr>
      <w:r>
        <w:t xml:space="preserve">          </w:t>
      </w:r>
      <w:r w:rsidR="25B48623">
        <w:rPr>
          <w:noProof/>
        </w:rPr>
        <w:drawing>
          <wp:inline distT="0" distB="0" distL="0" distR="0" wp14:anchorId="3F9F8E04" wp14:editId="1E59F7F9">
            <wp:extent cx="4782534" cy="3114675"/>
            <wp:effectExtent l="0" t="0" r="0" b="0"/>
            <wp:docPr id="531610927" name="Imagen 531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82534" cy="3114675"/>
                    </a:xfrm>
                    <a:prstGeom prst="rect">
                      <a:avLst/>
                    </a:prstGeom>
                  </pic:spPr>
                </pic:pic>
              </a:graphicData>
            </a:graphic>
          </wp:inline>
        </w:drawing>
      </w:r>
    </w:p>
    <w:p w14:paraId="5BFCD58B" w14:textId="5D3981CF"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14:paraId="6832C71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C1EB8F"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CC2D324" w14:textId="5FEABC97" w:rsidR="0F48E50A" w:rsidRDefault="4DA764CF" w:rsidP="25B48623">
            <w:pPr>
              <w:spacing w:line="276" w:lineRule="auto"/>
              <w:jc w:val="both"/>
              <w:rPr>
                <w:i/>
                <w:iCs/>
                <w:color w:val="000000" w:themeColor="text1"/>
              </w:rPr>
            </w:pPr>
            <w:r w:rsidRPr="25B48623">
              <w:rPr>
                <w:i/>
                <w:iCs/>
                <w:color w:val="000000" w:themeColor="text1"/>
              </w:rPr>
              <w:t>CP-013</w:t>
            </w:r>
          </w:p>
        </w:tc>
      </w:tr>
      <w:tr w:rsidR="0F48E50A" w14:paraId="13226F18"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129AB7"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911FC18" w14:textId="6C3DDA8A" w:rsidR="0F48E50A" w:rsidRDefault="0F48E50A" w:rsidP="0F48E50A">
            <w:pPr>
              <w:spacing w:line="276" w:lineRule="auto"/>
              <w:jc w:val="both"/>
              <w:rPr>
                <w:i/>
                <w:iCs/>
                <w:color w:val="000000" w:themeColor="text1"/>
              </w:rPr>
            </w:pPr>
            <w:r w:rsidRPr="0F48E50A">
              <w:rPr>
                <w:i/>
                <w:iCs/>
                <w:color w:val="000000" w:themeColor="text1"/>
              </w:rPr>
              <w:t>Crear Nuevo Cliente Correctamente</w:t>
            </w:r>
          </w:p>
        </w:tc>
      </w:tr>
      <w:tr w:rsidR="0F48E50A" w14:paraId="4592636A"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2A99AD1"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BF67F93"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79C44FA3"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1B9F2B"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8073AF"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2160"/>
              <w:gridCol w:w="1950"/>
            </w:tblGrid>
            <w:tr w:rsidR="0F48E50A" w14:paraId="57F46C90" w14:textId="77777777" w:rsidTr="0F48E50A">
              <w:tc>
                <w:tcPr>
                  <w:tcW w:w="2160" w:type="dxa"/>
                </w:tcPr>
                <w:p w14:paraId="4F398C1F" w14:textId="12A5BF06" w:rsidR="0F48E50A" w:rsidRDefault="0F48E50A" w:rsidP="0F48E50A">
                  <w:pPr>
                    <w:rPr>
                      <w:i/>
                      <w:iCs/>
                      <w:color w:val="000000" w:themeColor="text1"/>
                    </w:rPr>
                  </w:pPr>
                  <w:r w:rsidRPr="0F48E50A">
                    <w:rPr>
                      <w:i/>
                      <w:iCs/>
                      <w:color w:val="000000" w:themeColor="text1"/>
                    </w:rPr>
                    <w:t xml:space="preserve">Ruc </w:t>
                  </w:r>
                  <w:r w:rsidRPr="0F48E50A">
                    <w:rPr>
                      <w:i/>
                      <w:iCs/>
                      <w:color w:val="000000" w:themeColor="text1"/>
                      <w:vertAlign w:val="subscript"/>
                    </w:rPr>
                    <w:t>1</w:t>
                  </w:r>
                </w:p>
              </w:tc>
              <w:tc>
                <w:tcPr>
                  <w:tcW w:w="1950" w:type="dxa"/>
                </w:tcPr>
                <w:p w14:paraId="3430C200" w14:textId="0E9559D5" w:rsidR="0F48E50A" w:rsidRDefault="0F48E50A" w:rsidP="0F48E50A">
                  <w:pPr>
                    <w:rPr>
                      <w:i/>
                      <w:iCs/>
                      <w:color w:val="000000" w:themeColor="text1"/>
                    </w:rPr>
                  </w:pPr>
                  <w:r w:rsidRPr="0F48E50A">
                    <w:rPr>
                      <w:i/>
                      <w:iCs/>
                      <w:color w:val="000000" w:themeColor="text1"/>
                    </w:rPr>
                    <w:t>Test</w:t>
                  </w:r>
                </w:p>
              </w:tc>
            </w:tr>
            <w:tr w:rsidR="0F48E50A" w14:paraId="5390BF9B" w14:textId="77777777" w:rsidTr="0F48E50A">
              <w:tc>
                <w:tcPr>
                  <w:tcW w:w="2160" w:type="dxa"/>
                </w:tcPr>
                <w:p w14:paraId="06C7BC78" w14:textId="2CA8559E" w:rsidR="0F48E50A" w:rsidRDefault="0F48E50A" w:rsidP="0F48E50A">
                  <w:pPr>
                    <w:rPr>
                      <w:i/>
                      <w:iCs/>
                      <w:color w:val="000000" w:themeColor="text1"/>
                    </w:rPr>
                  </w:pPr>
                  <w:r w:rsidRPr="0F48E50A">
                    <w:rPr>
                      <w:i/>
                      <w:iCs/>
                      <w:color w:val="000000" w:themeColor="text1"/>
                    </w:rPr>
                    <w:t xml:space="preserve">Nombre </w:t>
                  </w:r>
                  <w:r w:rsidRPr="0F48E50A">
                    <w:rPr>
                      <w:i/>
                      <w:iCs/>
                      <w:color w:val="000000" w:themeColor="text1"/>
                      <w:vertAlign w:val="subscript"/>
                    </w:rPr>
                    <w:t>2</w:t>
                  </w:r>
                </w:p>
              </w:tc>
              <w:tc>
                <w:tcPr>
                  <w:tcW w:w="1950" w:type="dxa"/>
                </w:tcPr>
                <w:p w14:paraId="7E5336E0" w14:textId="25B15B0F" w:rsidR="0F48E50A" w:rsidRDefault="0F48E50A" w:rsidP="0F48E50A">
                  <w:pPr>
                    <w:rPr>
                      <w:i/>
                      <w:iCs/>
                      <w:color w:val="000000" w:themeColor="text1"/>
                    </w:rPr>
                  </w:pPr>
                  <w:r w:rsidRPr="0F48E50A">
                    <w:rPr>
                      <w:i/>
                      <w:iCs/>
                      <w:color w:val="000000" w:themeColor="text1"/>
                    </w:rPr>
                    <w:t>Test</w:t>
                  </w:r>
                </w:p>
              </w:tc>
            </w:tr>
            <w:tr w:rsidR="0F48E50A" w14:paraId="5EF4A5B5" w14:textId="77777777" w:rsidTr="0F48E50A">
              <w:tc>
                <w:tcPr>
                  <w:tcW w:w="2160" w:type="dxa"/>
                </w:tcPr>
                <w:p w14:paraId="1E29D5CE" w14:textId="6D0B711A" w:rsidR="0F48E50A" w:rsidRDefault="0F48E50A" w:rsidP="0F48E50A">
                  <w:pPr>
                    <w:rPr>
                      <w:i/>
                      <w:iCs/>
                      <w:color w:val="000000" w:themeColor="text1"/>
                    </w:rPr>
                  </w:pPr>
                  <w:r w:rsidRPr="0F48E50A">
                    <w:rPr>
                      <w:i/>
                      <w:iCs/>
                      <w:color w:val="000000" w:themeColor="text1"/>
                    </w:rPr>
                    <w:t xml:space="preserve">Telefono </w:t>
                  </w:r>
                  <w:r w:rsidRPr="0F48E50A">
                    <w:rPr>
                      <w:i/>
                      <w:iCs/>
                      <w:color w:val="000000" w:themeColor="text1"/>
                      <w:vertAlign w:val="subscript"/>
                    </w:rPr>
                    <w:t>3</w:t>
                  </w:r>
                </w:p>
              </w:tc>
              <w:tc>
                <w:tcPr>
                  <w:tcW w:w="1950" w:type="dxa"/>
                </w:tcPr>
                <w:p w14:paraId="153B0BEB" w14:textId="65980761" w:rsidR="0F48E50A" w:rsidRDefault="0F48E50A" w:rsidP="0F48E50A">
                  <w:pPr>
                    <w:rPr>
                      <w:i/>
                      <w:iCs/>
                      <w:color w:val="000000" w:themeColor="text1"/>
                    </w:rPr>
                  </w:pPr>
                  <w:r w:rsidRPr="0F48E50A">
                    <w:rPr>
                      <w:i/>
                      <w:iCs/>
                      <w:color w:val="000000" w:themeColor="text1"/>
                    </w:rPr>
                    <w:t>Test</w:t>
                  </w:r>
                </w:p>
              </w:tc>
            </w:tr>
            <w:tr w:rsidR="0F48E50A" w14:paraId="526CBE94" w14:textId="77777777" w:rsidTr="0F48E50A">
              <w:tc>
                <w:tcPr>
                  <w:tcW w:w="2160" w:type="dxa"/>
                </w:tcPr>
                <w:p w14:paraId="620A8BD2" w14:textId="764CCBA4" w:rsidR="0F48E50A" w:rsidRDefault="0F48E50A" w:rsidP="0F48E50A">
                  <w:pPr>
                    <w:rPr>
                      <w:i/>
                      <w:iCs/>
                      <w:color w:val="000000" w:themeColor="text1"/>
                    </w:rPr>
                  </w:pPr>
                  <w:r w:rsidRPr="0F48E50A">
                    <w:rPr>
                      <w:i/>
                      <w:iCs/>
                      <w:color w:val="000000" w:themeColor="text1"/>
                    </w:rPr>
                    <w:t xml:space="preserve">Correo </w:t>
                  </w:r>
                  <w:r w:rsidRPr="0F48E50A">
                    <w:rPr>
                      <w:i/>
                      <w:iCs/>
                      <w:color w:val="000000" w:themeColor="text1"/>
                      <w:vertAlign w:val="subscript"/>
                    </w:rPr>
                    <w:t>4</w:t>
                  </w:r>
                </w:p>
              </w:tc>
              <w:tc>
                <w:tcPr>
                  <w:tcW w:w="1950" w:type="dxa"/>
                </w:tcPr>
                <w:p w14:paraId="49928C7D" w14:textId="7D67EE7B" w:rsidR="0F48E50A" w:rsidRDefault="0F48E50A" w:rsidP="0F48E50A">
                  <w:pPr>
                    <w:rPr>
                      <w:i/>
                      <w:iCs/>
                      <w:color w:val="000000" w:themeColor="text1"/>
                    </w:rPr>
                  </w:pPr>
                  <w:r w:rsidRPr="0F48E50A">
                    <w:rPr>
                      <w:i/>
                      <w:iCs/>
                      <w:color w:val="000000" w:themeColor="text1"/>
                    </w:rPr>
                    <w:t>Test</w:t>
                  </w:r>
                </w:p>
              </w:tc>
            </w:tr>
            <w:tr w:rsidR="0F48E50A" w14:paraId="1220EF2F" w14:textId="77777777" w:rsidTr="0F48E50A">
              <w:tc>
                <w:tcPr>
                  <w:tcW w:w="2160" w:type="dxa"/>
                </w:tcPr>
                <w:p w14:paraId="298B3804" w14:textId="10DA9028" w:rsidR="0F48E50A" w:rsidRDefault="0F48E50A" w:rsidP="0F48E50A">
                  <w:pPr>
                    <w:rPr>
                      <w:i/>
                      <w:iCs/>
                      <w:color w:val="000000" w:themeColor="text1"/>
                    </w:rPr>
                  </w:pPr>
                  <w:r w:rsidRPr="0F48E50A">
                    <w:rPr>
                      <w:i/>
                      <w:iCs/>
                      <w:color w:val="000000" w:themeColor="text1"/>
                    </w:rPr>
                    <w:t xml:space="preserve">Direccion </w:t>
                  </w:r>
                  <w:r w:rsidRPr="0F48E50A">
                    <w:rPr>
                      <w:i/>
                      <w:iCs/>
                      <w:color w:val="000000" w:themeColor="text1"/>
                      <w:vertAlign w:val="subscript"/>
                    </w:rPr>
                    <w:t>5</w:t>
                  </w:r>
                </w:p>
              </w:tc>
              <w:tc>
                <w:tcPr>
                  <w:tcW w:w="1950" w:type="dxa"/>
                </w:tcPr>
                <w:p w14:paraId="7FE9413F" w14:textId="7B2B2DD9" w:rsidR="0F48E50A" w:rsidRDefault="0F48E50A" w:rsidP="0F48E50A">
                  <w:pPr>
                    <w:rPr>
                      <w:i/>
                      <w:iCs/>
                      <w:color w:val="000000" w:themeColor="text1"/>
                    </w:rPr>
                  </w:pPr>
                  <w:r w:rsidRPr="0F48E50A">
                    <w:rPr>
                      <w:i/>
                      <w:iCs/>
                      <w:color w:val="000000" w:themeColor="text1"/>
                    </w:rPr>
                    <w:t>Test</w:t>
                  </w:r>
                </w:p>
              </w:tc>
            </w:tr>
          </w:tbl>
          <w:p w14:paraId="2B08EE43"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5EFDE09C"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625216"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49973C0" w14:textId="24E58984" w:rsidR="0F48E50A" w:rsidRDefault="0F48E50A" w:rsidP="0F48E50A">
            <w:pPr>
              <w:spacing w:line="276" w:lineRule="auto"/>
              <w:jc w:val="both"/>
              <w:rPr>
                <w:i/>
                <w:iCs/>
                <w:color w:val="000000" w:themeColor="text1"/>
              </w:rPr>
            </w:pPr>
            <w:r w:rsidRPr="0F48E50A">
              <w:rPr>
                <w:i/>
                <w:iCs/>
                <w:color w:val="000000" w:themeColor="text1"/>
              </w:rPr>
              <w:t>Haber ingresado correctamente los datos del cliente.</w:t>
            </w:r>
          </w:p>
        </w:tc>
      </w:tr>
      <w:tr w:rsidR="0F48E50A" w14:paraId="67F5E176"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582BDD"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1BB875C" w14:textId="18231745" w:rsidR="0F48E50A" w:rsidRDefault="0F48E50A" w:rsidP="0F48E50A">
            <w:pPr>
              <w:spacing w:line="276" w:lineRule="auto"/>
              <w:jc w:val="both"/>
              <w:rPr>
                <w:i/>
                <w:iCs/>
                <w:color w:val="000000" w:themeColor="text1"/>
              </w:rPr>
            </w:pPr>
            <w:r w:rsidRPr="0F48E50A">
              <w:rPr>
                <w:i/>
                <w:iCs/>
                <w:color w:val="000000" w:themeColor="text1"/>
              </w:rPr>
              <w:t>Se crea el cliente en el sistema.</w:t>
            </w:r>
          </w:p>
        </w:tc>
      </w:tr>
      <w:tr w:rsidR="0F48E50A" w14:paraId="3A80B5C5"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792220"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27B263C" w14:textId="25FBA8A6" w:rsidR="0F48E50A" w:rsidRDefault="0F48E50A" w:rsidP="0F48E50A">
            <w:pPr>
              <w:spacing w:line="276" w:lineRule="auto"/>
              <w:jc w:val="both"/>
              <w:rPr>
                <w:i/>
                <w:iCs/>
                <w:color w:val="000000" w:themeColor="text1"/>
              </w:rPr>
            </w:pPr>
            <w:r w:rsidRPr="0F48E50A">
              <w:rPr>
                <w:i/>
                <w:iCs/>
                <w:color w:val="000000" w:themeColor="text1"/>
              </w:rPr>
              <w:t>El vehículo se crea en el sistema.</w:t>
            </w:r>
          </w:p>
        </w:tc>
      </w:tr>
      <w:tr w:rsidR="0F48E50A" w14:paraId="74D0D9F9"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FE47E6"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81321A"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269BC3FF"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062999"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A948408" w14:textId="7C05BED7" w:rsidR="0F48E50A" w:rsidRDefault="0F48E50A" w:rsidP="0F48E50A">
            <w:pPr>
              <w:spacing w:line="276" w:lineRule="auto"/>
              <w:jc w:val="both"/>
              <w:rPr>
                <w:i/>
                <w:iCs/>
                <w:color w:val="000000" w:themeColor="text1"/>
              </w:rPr>
            </w:pPr>
          </w:p>
        </w:tc>
      </w:tr>
    </w:tbl>
    <w:p w14:paraId="49966947" w14:textId="2C99780E" w:rsidR="0F48E50A" w:rsidRDefault="0F48E50A" w:rsidP="0F48E50A">
      <w:pPr>
        <w:spacing w:line="276" w:lineRule="auto"/>
        <w:ind w:left="709"/>
        <w:jc w:val="both"/>
      </w:pPr>
    </w:p>
    <w:p w14:paraId="47CC96C9" w14:textId="01CF489F" w:rsidR="0F48E50A" w:rsidRDefault="4DA764CF" w:rsidP="0F48E50A">
      <w:pPr>
        <w:spacing w:line="276" w:lineRule="auto"/>
        <w:ind w:left="709"/>
        <w:jc w:val="both"/>
      </w:pPr>
      <w:r>
        <w:lastRenderedPageBreak/>
        <w:t xml:space="preserve">  </w:t>
      </w:r>
      <w:r w:rsidR="25B48623">
        <w:rPr>
          <w:noProof/>
        </w:rPr>
        <w:drawing>
          <wp:inline distT="0" distB="0" distL="0" distR="0" wp14:anchorId="3D650B4B" wp14:editId="12D0CE76">
            <wp:extent cx="5276850" cy="1584484"/>
            <wp:effectExtent l="0" t="0" r="0" b="0"/>
            <wp:docPr id="1913581645" name="Imagen 191358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76850" cy="1584484"/>
                    </a:xfrm>
                    <a:prstGeom prst="rect">
                      <a:avLst/>
                    </a:prstGeom>
                  </pic:spPr>
                </pic:pic>
              </a:graphicData>
            </a:graphic>
          </wp:inline>
        </w:drawing>
      </w:r>
    </w:p>
    <w:p w14:paraId="0C79976C" w14:textId="0F41D6ED"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8"/>
        <w:gridCol w:w="6088"/>
      </w:tblGrid>
      <w:tr w:rsidR="0F48E50A" w14:paraId="79F387D9"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1A4DD51"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4AE82CE" w14:textId="5ED618EA" w:rsidR="0F48E50A" w:rsidRDefault="4DA764CF" w:rsidP="25B48623">
            <w:pPr>
              <w:spacing w:line="276" w:lineRule="auto"/>
              <w:jc w:val="both"/>
              <w:rPr>
                <w:i/>
                <w:iCs/>
                <w:color w:val="000000" w:themeColor="text1"/>
              </w:rPr>
            </w:pPr>
            <w:r w:rsidRPr="25B48623">
              <w:rPr>
                <w:i/>
                <w:iCs/>
                <w:color w:val="000000" w:themeColor="text1"/>
              </w:rPr>
              <w:t>CP-014</w:t>
            </w:r>
          </w:p>
        </w:tc>
      </w:tr>
      <w:tr w:rsidR="0F48E50A" w14:paraId="78084D57"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5C15CF"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1DEBD8E" w14:textId="729CAF76" w:rsidR="0F48E50A" w:rsidRDefault="0F48E50A" w:rsidP="0F48E50A">
            <w:pPr>
              <w:spacing w:line="276" w:lineRule="auto"/>
              <w:jc w:val="both"/>
              <w:rPr>
                <w:i/>
                <w:iCs/>
                <w:color w:val="000000" w:themeColor="text1"/>
              </w:rPr>
            </w:pPr>
            <w:r w:rsidRPr="0F48E50A">
              <w:rPr>
                <w:i/>
                <w:iCs/>
                <w:color w:val="000000" w:themeColor="text1"/>
              </w:rPr>
              <w:t>Crear Nuevo Cliente Fallido</w:t>
            </w:r>
          </w:p>
        </w:tc>
      </w:tr>
      <w:tr w:rsidR="0F48E50A" w14:paraId="2D3EC757"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10BBB5F"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96CDAB0"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4520085D"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2977419"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3806D8E" w14:textId="5D8E1363"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935"/>
              <w:gridCol w:w="1755"/>
            </w:tblGrid>
            <w:tr w:rsidR="0F48E50A" w14:paraId="3AAAD91E" w14:textId="77777777" w:rsidTr="0F48E50A">
              <w:tc>
                <w:tcPr>
                  <w:tcW w:w="1935" w:type="dxa"/>
                </w:tcPr>
                <w:p w14:paraId="679686ED" w14:textId="4D0DC89A" w:rsidR="0F48E50A" w:rsidRDefault="0F48E50A" w:rsidP="0F48E50A">
                  <w:pPr>
                    <w:rPr>
                      <w:i/>
                      <w:iCs/>
                      <w:color w:val="000000" w:themeColor="text1"/>
                    </w:rPr>
                  </w:pPr>
                  <w:r w:rsidRPr="0F48E50A">
                    <w:rPr>
                      <w:i/>
                      <w:iCs/>
                      <w:color w:val="000000" w:themeColor="text1"/>
                    </w:rPr>
                    <w:t>Ruc</w:t>
                  </w:r>
                  <w:r w:rsidRPr="0F48E50A">
                    <w:rPr>
                      <w:i/>
                      <w:iCs/>
                      <w:color w:val="000000" w:themeColor="text1"/>
                      <w:vertAlign w:val="subscript"/>
                    </w:rPr>
                    <w:t>1</w:t>
                  </w:r>
                </w:p>
              </w:tc>
              <w:tc>
                <w:tcPr>
                  <w:tcW w:w="1755" w:type="dxa"/>
                </w:tcPr>
                <w:p w14:paraId="30FEAB3D" w14:textId="047D35AA" w:rsidR="0F48E50A" w:rsidRDefault="0F48E50A" w:rsidP="0F48E50A">
                  <w:pPr>
                    <w:rPr>
                      <w:i/>
                      <w:iCs/>
                      <w:color w:val="000000" w:themeColor="text1"/>
                    </w:rPr>
                  </w:pPr>
                  <w:r w:rsidRPr="0F48E50A">
                    <w:rPr>
                      <w:i/>
                      <w:iCs/>
                      <w:color w:val="000000" w:themeColor="text1"/>
                    </w:rPr>
                    <w:t>123123123</w:t>
                  </w:r>
                </w:p>
              </w:tc>
            </w:tr>
            <w:tr w:rsidR="0F48E50A" w14:paraId="3C68AA55" w14:textId="77777777" w:rsidTr="0F48E50A">
              <w:tc>
                <w:tcPr>
                  <w:tcW w:w="1935" w:type="dxa"/>
                </w:tcPr>
                <w:p w14:paraId="35887534" w14:textId="219B16EE"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755" w:type="dxa"/>
                </w:tcPr>
                <w:p w14:paraId="2A7FE5AF" w14:textId="42388021" w:rsidR="0F48E50A" w:rsidRDefault="0F48E50A" w:rsidP="0F48E50A">
                  <w:pPr>
                    <w:rPr>
                      <w:i/>
                      <w:iCs/>
                      <w:color w:val="000000" w:themeColor="text1"/>
                    </w:rPr>
                  </w:pPr>
                  <w:r w:rsidRPr="0F48E50A">
                    <w:rPr>
                      <w:i/>
                      <w:iCs/>
                      <w:color w:val="000000" w:themeColor="text1"/>
                    </w:rPr>
                    <w:t>Test</w:t>
                  </w:r>
                </w:p>
              </w:tc>
            </w:tr>
            <w:tr w:rsidR="0F48E50A" w14:paraId="08C4B91C" w14:textId="77777777" w:rsidTr="0F48E50A">
              <w:tc>
                <w:tcPr>
                  <w:tcW w:w="1935" w:type="dxa"/>
                </w:tcPr>
                <w:p w14:paraId="1D81C405" w14:textId="421F36F2" w:rsidR="0F48E50A" w:rsidRDefault="0F48E50A" w:rsidP="0F48E50A">
                  <w:pPr>
                    <w:rPr>
                      <w:i/>
                      <w:iCs/>
                      <w:color w:val="000000" w:themeColor="text1"/>
                    </w:rPr>
                  </w:pPr>
                  <w:r w:rsidRPr="0F48E50A">
                    <w:rPr>
                      <w:i/>
                      <w:iCs/>
                      <w:color w:val="000000" w:themeColor="text1"/>
                    </w:rPr>
                    <w:t>Telefono</w:t>
                  </w:r>
                  <w:r w:rsidRPr="0F48E50A">
                    <w:rPr>
                      <w:i/>
                      <w:iCs/>
                      <w:color w:val="000000" w:themeColor="text1"/>
                      <w:vertAlign w:val="subscript"/>
                    </w:rPr>
                    <w:t>3</w:t>
                  </w:r>
                </w:p>
              </w:tc>
              <w:tc>
                <w:tcPr>
                  <w:tcW w:w="1755" w:type="dxa"/>
                </w:tcPr>
                <w:p w14:paraId="30434710" w14:textId="042C2250" w:rsidR="0F48E50A" w:rsidRDefault="0F48E50A" w:rsidP="0F48E50A">
                  <w:pPr>
                    <w:rPr>
                      <w:i/>
                      <w:iCs/>
                      <w:color w:val="000000" w:themeColor="text1"/>
                    </w:rPr>
                  </w:pPr>
                  <w:r w:rsidRPr="0F48E50A">
                    <w:rPr>
                      <w:i/>
                      <w:iCs/>
                      <w:color w:val="000000" w:themeColor="text1"/>
                    </w:rPr>
                    <w:t>Test</w:t>
                  </w:r>
                </w:p>
              </w:tc>
            </w:tr>
            <w:tr w:rsidR="0F48E50A" w14:paraId="2F0DD637" w14:textId="77777777" w:rsidTr="0F48E50A">
              <w:tc>
                <w:tcPr>
                  <w:tcW w:w="1935" w:type="dxa"/>
                </w:tcPr>
                <w:p w14:paraId="6ED60286" w14:textId="10323BA6" w:rsidR="0F48E50A" w:rsidRDefault="0F48E50A" w:rsidP="0F48E50A">
                  <w:pPr>
                    <w:rPr>
                      <w:i/>
                      <w:iCs/>
                      <w:color w:val="000000" w:themeColor="text1"/>
                    </w:rPr>
                  </w:pPr>
                  <w:r w:rsidRPr="0F48E50A">
                    <w:rPr>
                      <w:i/>
                      <w:iCs/>
                      <w:color w:val="000000" w:themeColor="text1"/>
                    </w:rPr>
                    <w:t>Correo</w:t>
                  </w:r>
                  <w:r w:rsidRPr="0F48E50A">
                    <w:rPr>
                      <w:i/>
                      <w:iCs/>
                      <w:color w:val="000000" w:themeColor="text1"/>
                      <w:vertAlign w:val="subscript"/>
                    </w:rPr>
                    <w:t>4</w:t>
                  </w:r>
                </w:p>
              </w:tc>
              <w:tc>
                <w:tcPr>
                  <w:tcW w:w="1755" w:type="dxa"/>
                </w:tcPr>
                <w:p w14:paraId="0E7B16A2" w14:textId="6D3074C9" w:rsidR="0F48E50A" w:rsidRDefault="0F48E50A" w:rsidP="0F48E50A">
                  <w:pPr>
                    <w:rPr>
                      <w:i/>
                      <w:iCs/>
                      <w:color w:val="000000" w:themeColor="text1"/>
                    </w:rPr>
                  </w:pPr>
                  <w:r w:rsidRPr="0F48E50A">
                    <w:rPr>
                      <w:i/>
                      <w:iCs/>
                      <w:color w:val="000000" w:themeColor="text1"/>
                    </w:rPr>
                    <w:t>Test</w:t>
                  </w:r>
                </w:p>
              </w:tc>
            </w:tr>
            <w:tr w:rsidR="0F48E50A" w14:paraId="26538181" w14:textId="77777777" w:rsidTr="0F48E50A">
              <w:tc>
                <w:tcPr>
                  <w:tcW w:w="1935" w:type="dxa"/>
                </w:tcPr>
                <w:p w14:paraId="605C7102" w14:textId="54E36AC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 xml:space="preserve">5 </w:t>
                  </w:r>
                </w:p>
              </w:tc>
              <w:tc>
                <w:tcPr>
                  <w:tcW w:w="1755" w:type="dxa"/>
                </w:tcPr>
                <w:p w14:paraId="5E90BD61" w14:textId="0BB73560" w:rsidR="0F48E50A" w:rsidRDefault="0F48E50A" w:rsidP="0F48E50A">
                  <w:pPr>
                    <w:rPr>
                      <w:i/>
                      <w:iCs/>
                      <w:color w:val="000000" w:themeColor="text1"/>
                    </w:rPr>
                  </w:pPr>
                  <w:r w:rsidRPr="0F48E50A">
                    <w:rPr>
                      <w:i/>
                      <w:iCs/>
                      <w:color w:val="000000" w:themeColor="text1"/>
                    </w:rPr>
                    <w:t>Test</w:t>
                  </w:r>
                </w:p>
              </w:tc>
            </w:tr>
          </w:tbl>
          <w:p w14:paraId="1C3071EC"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28D54C31"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709B919"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CB17453" w14:textId="36F623AF" w:rsidR="0F48E50A" w:rsidRDefault="0F48E50A" w:rsidP="0F48E50A">
            <w:pPr>
              <w:spacing w:line="276" w:lineRule="auto"/>
              <w:jc w:val="both"/>
              <w:rPr>
                <w:i/>
                <w:iCs/>
                <w:color w:val="000000" w:themeColor="text1"/>
              </w:rPr>
            </w:pPr>
            <w:r w:rsidRPr="0F48E50A">
              <w:rPr>
                <w:i/>
                <w:iCs/>
                <w:color w:val="000000" w:themeColor="text1"/>
              </w:rPr>
              <w:t>Haber ingresado un usuario con una cedula ya existente en la BD.</w:t>
            </w:r>
          </w:p>
        </w:tc>
      </w:tr>
      <w:tr w:rsidR="0F48E50A" w14:paraId="59C5B476"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C30B3B4"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73B7D1C" w14:textId="430FD043" w:rsidR="0F48E50A" w:rsidRDefault="0F48E50A" w:rsidP="0F48E50A">
            <w:pPr>
              <w:spacing w:line="276" w:lineRule="auto"/>
              <w:jc w:val="both"/>
              <w:rPr>
                <w:i/>
                <w:iCs/>
                <w:color w:val="000000" w:themeColor="text1"/>
              </w:rPr>
            </w:pPr>
            <w:r w:rsidRPr="0F48E50A">
              <w:rPr>
                <w:i/>
                <w:iCs/>
                <w:color w:val="000000" w:themeColor="text1"/>
              </w:rPr>
              <w:t>Se presenta un mensaje advirtiendo de un conflicto en la BD y no se registra el nuevo Cliente.</w:t>
            </w:r>
          </w:p>
        </w:tc>
      </w:tr>
      <w:tr w:rsidR="0F48E50A" w14:paraId="0F53058D"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9A11E87"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740D320" w14:textId="35C740E6" w:rsidR="0F48E50A" w:rsidRDefault="0F48E50A" w:rsidP="0F48E50A">
            <w:pPr>
              <w:spacing w:line="276" w:lineRule="auto"/>
              <w:jc w:val="both"/>
              <w:rPr>
                <w:i/>
                <w:iCs/>
                <w:color w:val="000000" w:themeColor="text1"/>
              </w:rPr>
            </w:pPr>
            <w:r w:rsidRPr="0F48E50A">
              <w:rPr>
                <w:i/>
                <w:iCs/>
                <w:color w:val="000000" w:themeColor="text1"/>
              </w:rPr>
              <w:t>Mensaje de advertencia de un conflicto en la BD y no se registra el nuevo cliente.</w:t>
            </w:r>
          </w:p>
        </w:tc>
      </w:tr>
      <w:tr w:rsidR="0F48E50A" w14:paraId="50329699"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2309657"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2B74455"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6C435481"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59BB792"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B323F65" w14:textId="7C05BED7" w:rsidR="0F48E50A" w:rsidRDefault="0F48E50A" w:rsidP="0F48E50A">
            <w:pPr>
              <w:spacing w:line="276" w:lineRule="auto"/>
              <w:jc w:val="both"/>
              <w:rPr>
                <w:i/>
                <w:iCs/>
                <w:color w:val="000000" w:themeColor="text1"/>
              </w:rPr>
            </w:pPr>
          </w:p>
        </w:tc>
      </w:tr>
    </w:tbl>
    <w:p w14:paraId="52ADA6A0" w14:textId="1987D98E" w:rsidR="0F48E50A" w:rsidRDefault="0F48E50A" w:rsidP="0F48E50A">
      <w:pPr>
        <w:spacing w:line="276" w:lineRule="auto"/>
        <w:ind w:left="709"/>
        <w:jc w:val="both"/>
      </w:pPr>
    </w:p>
    <w:p w14:paraId="2E61F928" w14:textId="021E8308" w:rsidR="0F48E50A" w:rsidRDefault="4DA764CF" w:rsidP="0F48E50A">
      <w:pPr>
        <w:spacing w:line="276" w:lineRule="auto"/>
        <w:ind w:left="709"/>
        <w:jc w:val="both"/>
      </w:pPr>
      <w:r>
        <w:t xml:space="preserve">    </w:t>
      </w:r>
      <w:r w:rsidR="25B48623">
        <w:rPr>
          <w:noProof/>
        </w:rPr>
        <w:drawing>
          <wp:inline distT="0" distB="0" distL="0" distR="0" wp14:anchorId="1844EF4F" wp14:editId="4CA2F44F">
            <wp:extent cx="5343525" cy="1761768"/>
            <wp:effectExtent l="0" t="0" r="0" b="0"/>
            <wp:docPr id="1820833543" name="Imagen 182083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43525" cy="1761768"/>
                    </a:xfrm>
                    <a:prstGeom prst="rect">
                      <a:avLst/>
                    </a:prstGeom>
                  </pic:spPr>
                </pic:pic>
              </a:graphicData>
            </a:graphic>
          </wp:inline>
        </w:drawing>
      </w:r>
    </w:p>
    <w:p w14:paraId="4363D83A" w14:textId="74345AC3"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14:paraId="47F95AFC"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912793"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89665C8" w14:textId="7DA3AD2F" w:rsidR="0F48E50A" w:rsidRDefault="4DA764CF" w:rsidP="25B48623">
            <w:pPr>
              <w:spacing w:line="276" w:lineRule="auto"/>
              <w:jc w:val="both"/>
              <w:rPr>
                <w:i/>
                <w:iCs/>
                <w:color w:val="000000" w:themeColor="text1"/>
              </w:rPr>
            </w:pPr>
            <w:r w:rsidRPr="25B48623">
              <w:rPr>
                <w:i/>
                <w:iCs/>
                <w:color w:val="000000" w:themeColor="text1"/>
              </w:rPr>
              <w:t>CP-015</w:t>
            </w:r>
          </w:p>
        </w:tc>
      </w:tr>
      <w:tr w:rsidR="0F48E50A" w14:paraId="7B8428B6"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2D3EEC"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A6F14D1" w14:textId="0D9CD8A3" w:rsidR="0F48E50A" w:rsidRDefault="0F48E50A" w:rsidP="0F48E50A">
            <w:pPr>
              <w:spacing w:line="276" w:lineRule="auto"/>
              <w:jc w:val="both"/>
              <w:rPr>
                <w:i/>
                <w:iCs/>
                <w:color w:val="000000" w:themeColor="text1"/>
              </w:rPr>
            </w:pPr>
            <w:r w:rsidRPr="0F48E50A">
              <w:rPr>
                <w:i/>
                <w:iCs/>
                <w:color w:val="000000" w:themeColor="text1"/>
              </w:rPr>
              <w:t>Modificar Cliente Correctamente</w:t>
            </w:r>
          </w:p>
        </w:tc>
      </w:tr>
      <w:tr w:rsidR="0F48E50A" w14:paraId="6CC0E911"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EAB1D7" w14:textId="77777777" w:rsidR="0F48E50A" w:rsidRDefault="0F48E50A" w:rsidP="0F48E50A">
            <w:pPr>
              <w:spacing w:line="276" w:lineRule="auto"/>
              <w:jc w:val="both"/>
              <w:rPr>
                <w:i/>
                <w:iCs/>
              </w:rPr>
            </w:pPr>
            <w:r w:rsidRPr="0F48E50A">
              <w:rPr>
                <w:b/>
                <w:bCs/>
                <w:i/>
                <w:iCs/>
              </w:rPr>
              <w:lastRenderedPageBreak/>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AB2A861"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5DC33F4B"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B9E4D8"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71F66DC"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815"/>
              <w:gridCol w:w="1635"/>
            </w:tblGrid>
            <w:tr w:rsidR="0F48E50A" w14:paraId="16CE62AD" w14:textId="77777777" w:rsidTr="0F48E50A">
              <w:tc>
                <w:tcPr>
                  <w:tcW w:w="1815" w:type="dxa"/>
                </w:tcPr>
                <w:p w14:paraId="4E50F0EE" w14:textId="4D0DC89A" w:rsidR="0F48E50A" w:rsidRDefault="0F48E50A" w:rsidP="0F48E50A">
                  <w:pPr>
                    <w:rPr>
                      <w:i/>
                      <w:iCs/>
                      <w:color w:val="000000" w:themeColor="text1"/>
                    </w:rPr>
                  </w:pPr>
                  <w:r w:rsidRPr="0F48E50A">
                    <w:rPr>
                      <w:i/>
                      <w:iCs/>
                      <w:color w:val="000000" w:themeColor="text1"/>
                    </w:rPr>
                    <w:t>Ruc</w:t>
                  </w:r>
                  <w:r w:rsidRPr="0F48E50A">
                    <w:rPr>
                      <w:i/>
                      <w:iCs/>
                      <w:color w:val="000000" w:themeColor="text1"/>
                      <w:vertAlign w:val="subscript"/>
                    </w:rPr>
                    <w:t>1</w:t>
                  </w:r>
                </w:p>
              </w:tc>
              <w:tc>
                <w:tcPr>
                  <w:tcW w:w="1635" w:type="dxa"/>
                </w:tcPr>
                <w:p w14:paraId="1998ABE7" w14:textId="5709B584" w:rsidR="0F48E50A" w:rsidRDefault="0F48E50A" w:rsidP="0F48E50A">
                  <w:pPr>
                    <w:rPr>
                      <w:i/>
                      <w:iCs/>
                      <w:color w:val="000000" w:themeColor="text1"/>
                    </w:rPr>
                  </w:pPr>
                  <w:r w:rsidRPr="0F48E50A">
                    <w:rPr>
                      <w:i/>
                      <w:iCs/>
                      <w:color w:val="000000" w:themeColor="text1"/>
                    </w:rPr>
                    <w:t>Test</w:t>
                  </w:r>
                </w:p>
              </w:tc>
            </w:tr>
            <w:tr w:rsidR="0F48E50A" w14:paraId="443F91E4" w14:textId="77777777" w:rsidTr="0F48E50A">
              <w:tc>
                <w:tcPr>
                  <w:tcW w:w="1815" w:type="dxa"/>
                </w:tcPr>
                <w:p w14:paraId="3CBC4CAD" w14:textId="219B16EE"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635" w:type="dxa"/>
                </w:tcPr>
                <w:p w14:paraId="2144E482" w14:textId="42388021" w:rsidR="0F48E50A" w:rsidRDefault="0F48E50A" w:rsidP="0F48E50A">
                  <w:pPr>
                    <w:rPr>
                      <w:i/>
                      <w:iCs/>
                      <w:color w:val="000000" w:themeColor="text1"/>
                    </w:rPr>
                  </w:pPr>
                  <w:r w:rsidRPr="0F48E50A">
                    <w:rPr>
                      <w:i/>
                      <w:iCs/>
                      <w:color w:val="000000" w:themeColor="text1"/>
                    </w:rPr>
                    <w:t>Test</w:t>
                  </w:r>
                </w:p>
              </w:tc>
            </w:tr>
            <w:tr w:rsidR="0F48E50A" w14:paraId="7C84845C" w14:textId="77777777" w:rsidTr="0F48E50A">
              <w:tc>
                <w:tcPr>
                  <w:tcW w:w="1815" w:type="dxa"/>
                </w:tcPr>
                <w:p w14:paraId="383620EA" w14:textId="421F36F2" w:rsidR="0F48E50A" w:rsidRDefault="0F48E50A" w:rsidP="0F48E50A">
                  <w:pPr>
                    <w:rPr>
                      <w:i/>
                      <w:iCs/>
                      <w:color w:val="000000" w:themeColor="text1"/>
                    </w:rPr>
                  </w:pPr>
                  <w:r w:rsidRPr="0F48E50A">
                    <w:rPr>
                      <w:i/>
                      <w:iCs/>
                      <w:color w:val="000000" w:themeColor="text1"/>
                    </w:rPr>
                    <w:t>Telefono</w:t>
                  </w:r>
                  <w:r w:rsidRPr="0F48E50A">
                    <w:rPr>
                      <w:i/>
                      <w:iCs/>
                      <w:color w:val="000000" w:themeColor="text1"/>
                      <w:vertAlign w:val="subscript"/>
                    </w:rPr>
                    <w:t>3</w:t>
                  </w:r>
                </w:p>
              </w:tc>
              <w:tc>
                <w:tcPr>
                  <w:tcW w:w="1635" w:type="dxa"/>
                </w:tcPr>
                <w:p w14:paraId="1F2380F9" w14:textId="042C2250" w:rsidR="0F48E50A" w:rsidRDefault="0F48E50A" w:rsidP="0F48E50A">
                  <w:pPr>
                    <w:rPr>
                      <w:i/>
                      <w:iCs/>
                      <w:color w:val="000000" w:themeColor="text1"/>
                    </w:rPr>
                  </w:pPr>
                  <w:r w:rsidRPr="0F48E50A">
                    <w:rPr>
                      <w:i/>
                      <w:iCs/>
                      <w:color w:val="000000" w:themeColor="text1"/>
                    </w:rPr>
                    <w:t>Test</w:t>
                  </w:r>
                </w:p>
              </w:tc>
            </w:tr>
            <w:tr w:rsidR="0F48E50A" w14:paraId="305D7F12" w14:textId="77777777" w:rsidTr="0F48E50A">
              <w:tc>
                <w:tcPr>
                  <w:tcW w:w="1815" w:type="dxa"/>
                </w:tcPr>
                <w:p w14:paraId="5501EF35" w14:textId="10323BA6" w:rsidR="0F48E50A" w:rsidRDefault="0F48E50A" w:rsidP="0F48E50A">
                  <w:pPr>
                    <w:rPr>
                      <w:i/>
                      <w:iCs/>
                      <w:color w:val="000000" w:themeColor="text1"/>
                    </w:rPr>
                  </w:pPr>
                  <w:r w:rsidRPr="0F48E50A">
                    <w:rPr>
                      <w:i/>
                      <w:iCs/>
                      <w:color w:val="000000" w:themeColor="text1"/>
                    </w:rPr>
                    <w:t>Correo</w:t>
                  </w:r>
                  <w:r w:rsidRPr="0F48E50A">
                    <w:rPr>
                      <w:i/>
                      <w:iCs/>
                      <w:color w:val="000000" w:themeColor="text1"/>
                      <w:vertAlign w:val="subscript"/>
                    </w:rPr>
                    <w:t>4</w:t>
                  </w:r>
                </w:p>
              </w:tc>
              <w:tc>
                <w:tcPr>
                  <w:tcW w:w="1635" w:type="dxa"/>
                </w:tcPr>
                <w:p w14:paraId="12EC872A" w14:textId="6D3074C9" w:rsidR="0F48E50A" w:rsidRDefault="0F48E50A" w:rsidP="0F48E50A">
                  <w:pPr>
                    <w:rPr>
                      <w:i/>
                      <w:iCs/>
                      <w:color w:val="000000" w:themeColor="text1"/>
                    </w:rPr>
                  </w:pPr>
                  <w:r w:rsidRPr="0F48E50A">
                    <w:rPr>
                      <w:i/>
                      <w:iCs/>
                      <w:color w:val="000000" w:themeColor="text1"/>
                    </w:rPr>
                    <w:t>Test</w:t>
                  </w:r>
                </w:p>
              </w:tc>
            </w:tr>
            <w:tr w:rsidR="0F48E50A" w14:paraId="5FB0C229" w14:textId="77777777" w:rsidTr="0F48E50A">
              <w:tc>
                <w:tcPr>
                  <w:tcW w:w="1815" w:type="dxa"/>
                </w:tcPr>
                <w:p w14:paraId="60192931" w14:textId="54E36AC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 xml:space="preserve">5 </w:t>
                  </w:r>
                </w:p>
              </w:tc>
              <w:tc>
                <w:tcPr>
                  <w:tcW w:w="1635" w:type="dxa"/>
                </w:tcPr>
                <w:p w14:paraId="369BD2D0" w14:textId="0BB73560" w:rsidR="0F48E50A" w:rsidRDefault="0F48E50A" w:rsidP="0F48E50A">
                  <w:pPr>
                    <w:rPr>
                      <w:i/>
                      <w:iCs/>
                      <w:color w:val="000000" w:themeColor="text1"/>
                    </w:rPr>
                  </w:pPr>
                  <w:r w:rsidRPr="0F48E50A">
                    <w:rPr>
                      <w:i/>
                      <w:iCs/>
                      <w:color w:val="000000" w:themeColor="text1"/>
                    </w:rPr>
                    <w:t>Test</w:t>
                  </w:r>
                </w:p>
              </w:tc>
            </w:tr>
          </w:tbl>
          <w:p w14:paraId="7959F76A" w14:textId="17E0794C"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14:paraId="4E2DBC46"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3578C32"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63BB8B5" w14:textId="7BF95508" w:rsidR="0F48E50A" w:rsidRDefault="0F48E50A" w:rsidP="0F48E50A">
            <w:pPr>
              <w:spacing w:line="276" w:lineRule="auto"/>
              <w:jc w:val="both"/>
              <w:rPr>
                <w:i/>
                <w:iCs/>
                <w:color w:val="000000" w:themeColor="text1"/>
              </w:rPr>
            </w:pPr>
            <w:r w:rsidRPr="0F48E50A">
              <w:rPr>
                <w:i/>
                <w:iCs/>
                <w:color w:val="000000" w:themeColor="text1"/>
              </w:rPr>
              <w:t>Haber ingresado correctamente los datos del vehículo.</w:t>
            </w:r>
          </w:p>
        </w:tc>
      </w:tr>
      <w:tr w:rsidR="0F48E50A" w14:paraId="7CE55B51"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03ECBEE"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58A1823" w14:textId="46786202" w:rsidR="0F48E50A" w:rsidRDefault="0F48E50A" w:rsidP="0F48E50A">
            <w:pPr>
              <w:spacing w:line="276" w:lineRule="auto"/>
              <w:jc w:val="both"/>
              <w:rPr>
                <w:i/>
                <w:iCs/>
                <w:color w:val="000000" w:themeColor="text1"/>
              </w:rPr>
            </w:pPr>
            <w:r w:rsidRPr="0F48E50A">
              <w:rPr>
                <w:i/>
                <w:iCs/>
                <w:color w:val="000000" w:themeColor="text1"/>
              </w:rPr>
              <w:t>Se modifica la información del cliente en el sistema.</w:t>
            </w:r>
          </w:p>
        </w:tc>
      </w:tr>
      <w:tr w:rsidR="0F48E50A" w14:paraId="49DEFD42"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ED22C32"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87D4B0A" w14:textId="6F00F6D7" w:rsidR="0F48E50A" w:rsidRDefault="0F48E50A" w:rsidP="0F48E50A">
            <w:pPr>
              <w:spacing w:line="276" w:lineRule="auto"/>
              <w:jc w:val="both"/>
              <w:rPr>
                <w:i/>
                <w:iCs/>
                <w:color w:val="000000" w:themeColor="text1"/>
              </w:rPr>
            </w:pPr>
            <w:r w:rsidRPr="0F48E50A">
              <w:rPr>
                <w:i/>
                <w:iCs/>
                <w:color w:val="000000" w:themeColor="text1"/>
              </w:rPr>
              <w:t>La información del cliente se modifica.</w:t>
            </w:r>
          </w:p>
        </w:tc>
      </w:tr>
      <w:tr w:rsidR="0F48E50A" w14:paraId="47A36597"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CCEAD7B"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E4C09DE"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12570435"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B22B1B0"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F918624" w14:textId="7C05BED7" w:rsidR="0F48E50A" w:rsidRDefault="0F48E50A" w:rsidP="0F48E50A">
            <w:pPr>
              <w:spacing w:line="276" w:lineRule="auto"/>
              <w:jc w:val="both"/>
              <w:rPr>
                <w:i/>
                <w:iCs/>
                <w:color w:val="000000" w:themeColor="text1"/>
              </w:rPr>
            </w:pPr>
          </w:p>
        </w:tc>
      </w:tr>
    </w:tbl>
    <w:p w14:paraId="0EFD242C" w14:textId="1E4B3351" w:rsidR="0F48E50A" w:rsidRDefault="0F48E50A" w:rsidP="0F48E50A">
      <w:pPr>
        <w:spacing w:line="276" w:lineRule="auto"/>
        <w:ind w:left="709"/>
        <w:jc w:val="both"/>
      </w:pPr>
    </w:p>
    <w:p w14:paraId="63EF1C0E" w14:textId="6AE1B996" w:rsidR="0F48E50A" w:rsidRDefault="25B48623" w:rsidP="0F48E50A">
      <w:pPr>
        <w:spacing w:line="276" w:lineRule="auto"/>
        <w:ind w:left="709"/>
        <w:jc w:val="both"/>
      </w:pPr>
      <w:r>
        <w:rPr>
          <w:noProof/>
        </w:rPr>
        <w:drawing>
          <wp:inline distT="0" distB="0" distL="0" distR="0" wp14:anchorId="21618480" wp14:editId="2E83F954">
            <wp:extent cx="5600700" cy="1635442"/>
            <wp:effectExtent l="0" t="0" r="0" b="0"/>
            <wp:docPr id="751226083" name="Imagen 75122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00700" cy="1635442"/>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0F48E50A" w14:paraId="3B352F6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8123F92"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2FFF448" w14:textId="32A78FE3" w:rsidR="0F48E50A" w:rsidRDefault="4DA764CF" w:rsidP="25B48623">
            <w:pPr>
              <w:spacing w:line="276" w:lineRule="auto"/>
              <w:jc w:val="both"/>
              <w:rPr>
                <w:i/>
                <w:iCs/>
                <w:color w:val="000000" w:themeColor="text1"/>
              </w:rPr>
            </w:pPr>
            <w:r w:rsidRPr="25B48623">
              <w:rPr>
                <w:i/>
                <w:iCs/>
                <w:color w:val="000000" w:themeColor="text1"/>
              </w:rPr>
              <w:t>CP-016</w:t>
            </w:r>
          </w:p>
        </w:tc>
      </w:tr>
      <w:tr w:rsidR="0F48E50A" w14:paraId="48B4BEB2"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2700D9"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0D89F02" w14:textId="066EE170" w:rsidR="0F48E50A" w:rsidRDefault="0F48E50A" w:rsidP="0F48E50A">
            <w:pPr>
              <w:spacing w:line="276" w:lineRule="auto"/>
              <w:jc w:val="both"/>
              <w:rPr>
                <w:i/>
                <w:iCs/>
                <w:color w:val="000000" w:themeColor="text1"/>
              </w:rPr>
            </w:pPr>
            <w:r w:rsidRPr="0F48E50A">
              <w:rPr>
                <w:i/>
                <w:iCs/>
                <w:color w:val="000000" w:themeColor="text1"/>
              </w:rPr>
              <w:t>Eliminar Cliente Correctamente</w:t>
            </w:r>
          </w:p>
        </w:tc>
      </w:tr>
      <w:tr w:rsidR="0F48E50A" w14:paraId="1107F157"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B4BAD80"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922089F"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772BE4C4"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E8D7BD"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72C0669" w14:textId="4FD906E4"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2553"/>
              <w:gridCol w:w="2552"/>
            </w:tblGrid>
            <w:tr w:rsidR="0F48E50A" w14:paraId="7EC98738" w14:textId="77777777" w:rsidTr="0F48E50A">
              <w:tc>
                <w:tcPr>
                  <w:tcW w:w="2572" w:type="dxa"/>
                </w:tcPr>
                <w:p w14:paraId="4D2131A8" w14:textId="41857BE7" w:rsidR="0F48E50A" w:rsidRDefault="0F48E50A" w:rsidP="0F48E50A">
                  <w:pPr>
                    <w:rPr>
                      <w:i/>
                      <w:iCs/>
                      <w:color w:val="000000" w:themeColor="text1"/>
                    </w:rPr>
                  </w:pPr>
                  <w:r w:rsidRPr="0F48E50A">
                    <w:rPr>
                      <w:i/>
                      <w:iCs/>
                      <w:color w:val="000000" w:themeColor="text1"/>
                    </w:rPr>
                    <w:t>RUC</w:t>
                  </w:r>
                </w:p>
              </w:tc>
              <w:tc>
                <w:tcPr>
                  <w:tcW w:w="2572" w:type="dxa"/>
                </w:tcPr>
                <w:p w14:paraId="2457D950" w14:textId="773913CA" w:rsidR="0F48E50A" w:rsidRDefault="0F48E50A" w:rsidP="0F48E50A">
                  <w:pPr>
                    <w:rPr>
                      <w:i/>
                      <w:iCs/>
                      <w:color w:val="000000" w:themeColor="text1"/>
                    </w:rPr>
                  </w:pPr>
                  <w:r w:rsidRPr="0F48E50A">
                    <w:rPr>
                      <w:i/>
                      <w:iCs/>
                      <w:color w:val="000000" w:themeColor="text1"/>
                    </w:rPr>
                    <w:t>Test</w:t>
                  </w:r>
                </w:p>
              </w:tc>
            </w:tr>
          </w:tbl>
          <w:p w14:paraId="6A3DB6DE" w14:textId="2FE4B168"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14:paraId="1100444A"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2EB29A"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9A5CFF9" w14:textId="52A86859" w:rsidR="0F48E50A" w:rsidRDefault="0F48E50A" w:rsidP="0F48E50A">
            <w:pPr>
              <w:spacing w:line="276" w:lineRule="auto"/>
              <w:jc w:val="both"/>
              <w:rPr>
                <w:i/>
                <w:iCs/>
                <w:color w:val="000000" w:themeColor="text1"/>
              </w:rPr>
            </w:pPr>
            <w:r w:rsidRPr="0F48E50A">
              <w:rPr>
                <w:i/>
                <w:iCs/>
                <w:color w:val="000000" w:themeColor="text1"/>
              </w:rPr>
              <w:t>Haber ingresado correctamente los datos del cliente.</w:t>
            </w:r>
          </w:p>
        </w:tc>
      </w:tr>
      <w:tr w:rsidR="0F48E50A" w14:paraId="39E25E20"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EE5BF1"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06F0190" w14:textId="2BEE1810" w:rsidR="0F48E50A" w:rsidRDefault="4DA764CF" w:rsidP="25B48623">
            <w:pPr>
              <w:spacing w:line="276" w:lineRule="auto"/>
              <w:jc w:val="both"/>
              <w:rPr>
                <w:i/>
                <w:iCs/>
                <w:color w:val="000000" w:themeColor="text1"/>
              </w:rPr>
            </w:pPr>
            <w:r w:rsidRPr="25B48623">
              <w:rPr>
                <w:i/>
                <w:iCs/>
                <w:color w:val="000000" w:themeColor="text1"/>
              </w:rPr>
              <w:t>Se elimina el cliente en el sistema.</w:t>
            </w:r>
          </w:p>
        </w:tc>
      </w:tr>
      <w:tr w:rsidR="0F48E50A" w14:paraId="2F64B557"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B9B556"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E507275" w14:textId="0F5EE6B0" w:rsidR="0F48E50A" w:rsidRDefault="4DA764CF" w:rsidP="25B48623">
            <w:pPr>
              <w:spacing w:line="276" w:lineRule="auto"/>
              <w:jc w:val="both"/>
              <w:rPr>
                <w:i/>
                <w:iCs/>
                <w:color w:val="000000" w:themeColor="text1"/>
              </w:rPr>
            </w:pPr>
            <w:r w:rsidRPr="25B48623">
              <w:rPr>
                <w:i/>
                <w:iCs/>
                <w:color w:val="000000" w:themeColor="text1"/>
              </w:rPr>
              <w:t>El cliente se elimina del sistema.</w:t>
            </w:r>
          </w:p>
        </w:tc>
      </w:tr>
      <w:tr w:rsidR="0F48E50A" w14:paraId="770886E2"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BA0613"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8D95CD0"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67A5E550"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593EAC9"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427FCD4" w14:textId="7C05BED7" w:rsidR="0F48E50A" w:rsidRDefault="0F48E50A" w:rsidP="0F48E50A">
            <w:pPr>
              <w:spacing w:line="276" w:lineRule="auto"/>
              <w:jc w:val="both"/>
              <w:rPr>
                <w:i/>
                <w:iCs/>
                <w:color w:val="000000" w:themeColor="text1"/>
              </w:rPr>
            </w:pPr>
          </w:p>
        </w:tc>
      </w:tr>
    </w:tbl>
    <w:p w14:paraId="7F8F4F6F" w14:textId="62F2D628" w:rsidR="0F48E50A" w:rsidRDefault="0F48E50A" w:rsidP="0F48E50A">
      <w:pPr>
        <w:spacing w:line="276" w:lineRule="auto"/>
        <w:ind w:left="709"/>
        <w:jc w:val="both"/>
      </w:pPr>
    </w:p>
    <w:p w14:paraId="490EC817" w14:textId="149AA463" w:rsidR="0F48E50A" w:rsidRDefault="25B48623" w:rsidP="0F48E50A">
      <w:pPr>
        <w:spacing w:line="276" w:lineRule="auto"/>
        <w:ind w:left="709"/>
        <w:jc w:val="both"/>
      </w:pPr>
      <w:r>
        <w:rPr>
          <w:noProof/>
        </w:rPr>
        <w:lastRenderedPageBreak/>
        <w:drawing>
          <wp:inline distT="0" distB="0" distL="0" distR="0" wp14:anchorId="325D959E" wp14:editId="2094260C">
            <wp:extent cx="5639202" cy="1668264"/>
            <wp:effectExtent l="0" t="0" r="0" b="0"/>
            <wp:docPr id="1560432230" name="Imagen 156043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39202" cy="1668264"/>
                    </a:xfrm>
                    <a:prstGeom prst="rect">
                      <a:avLst/>
                    </a:prstGeom>
                  </pic:spPr>
                </pic:pic>
              </a:graphicData>
            </a:graphic>
          </wp:inline>
        </w:drawing>
      </w:r>
    </w:p>
    <w:p w14:paraId="50A6E1D3" w14:textId="67C5D627"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9"/>
        <w:gridCol w:w="6087"/>
      </w:tblGrid>
      <w:tr w:rsidR="0F48E50A" w14:paraId="6B7FC91F"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E6F53E"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A4F8FC8" w14:textId="1A2EF4EA" w:rsidR="0F48E50A" w:rsidRDefault="4DA764CF" w:rsidP="25B48623">
            <w:pPr>
              <w:spacing w:line="276" w:lineRule="auto"/>
              <w:jc w:val="both"/>
              <w:rPr>
                <w:i/>
                <w:iCs/>
                <w:color w:val="000000" w:themeColor="text1"/>
              </w:rPr>
            </w:pPr>
            <w:r w:rsidRPr="25B48623">
              <w:rPr>
                <w:i/>
                <w:iCs/>
                <w:color w:val="000000" w:themeColor="text1"/>
              </w:rPr>
              <w:t>CP-017</w:t>
            </w:r>
          </w:p>
        </w:tc>
      </w:tr>
      <w:tr w:rsidR="0F48E50A" w14:paraId="40CC5F61"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E0507EB"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FA90E25" w14:textId="751D4957" w:rsidR="0F48E50A" w:rsidRDefault="0F48E50A" w:rsidP="0F48E50A">
            <w:pPr>
              <w:spacing w:line="276" w:lineRule="auto"/>
              <w:jc w:val="both"/>
              <w:rPr>
                <w:i/>
                <w:iCs/>
                <w:color w:val="000000" w:themeColor="text1"/>
              </w:rPr>
            </w:pPr>
            <w:r w:rsidRPr="0F48E50A">
              <w:rPr>
                <w:i/>
                <w:iCs/>
                <w:color w:val="000000" w:themeColor="text1"/>
              </w:rPr>
              <w:t>Obtener Datos del Chofer Correctamente</w:t>
            </w:r>
          </w:p>
        </w:tc>
      </w:tr>
      <w:tr w:rsidR="0F48E50A" w14:paraId="00097333"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7E48813"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2CC23CD"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153BCDD6"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58D597E"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762FF5A" w14:textId="079FDFCC"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425"/>
              <w:gridCol w:w="2115"/>
            </w:tblGrid>
            <w:tr w:rsidR="0F48E50A" w14:paraId="2611444D" w14:textId="77777777" w:rsidTr="25B48623">
              <w:tc>
                <w:tcPr>
                  <w:tcW w:w="1425" w:type="dxa"/>
                </w:tcPr>
                <w:p w14:paraId="20B5B36D" w14:textId="1122F399" w:rsidR="0F48E50A" w:rsidRDefault="0F48E50A" w:rsidP="0F48E50A">
                  <w:pPr>
                    <w:rPr>
                      <w:i/>
                      <w:iCs/>
                      <w:color w:val="000000" w:themeColor="text1"/>
                    </w:rPr>
                  </w:pPr>
                  <w:r w:rsidRPr="0F48E50A">
                    <w:rPr>
                      <w:i/>
                      <w:iCs/>
                      <w:color w:val="000000" w:themeColor="text1"/>
                    </w:rPr>
                    <w:t>CI</w:t>
                  </w:r>
                  <w:r w:rsidRPr="0F48E50A">
                    <w:rPr>
                      <w:i/>
                      <w:iCs/>
                      <w:color w:val="000000" w:themeColor="text1"/>
                      <w:vertAlign w:val="subscript"/>
                    </w:rPr>
                    <w:t>1</w:t>
                  </w:r>
                </w:p>
              </w:tc>
              <w:tc>
                <w:tcPr>
                  <w:tcW w:w="2115" w:type="dxa"/>
                </w:tcPr>
                <w:p w14:paraId="79768D69" w14:textId="32776F97" w:rsidR="0F48E50A" w:rsidRDefault="4DA764CF" w:rsidP="25B48623">
                  <w:pPr>
                    <w:rPr>
                      <w:i/>
                      <w:iCs/>
                      <w:color w:val="000000" w:themeColor="text1"/>
                    </w:rPr>
                  </w:pPr>
                  <w:r w:rsidRPr="25B48623">
                    <w:rPr>
                      <w:i/>
                      <w:iCs/>
                      <w:color w:val="000000" w:themeColor="text1"/>
                    </w:rPr>
                    <w:t>1111111111</w:t>
                  </w:r>
                </w:p>
              </w:tc>
            </w:tr>
          </w:tbl>
          <w:p w14:paraId="04402599" w14:textId="18CA0A3A" w:rsidR="0F48E50A" w:rsidRDefault="0F48E50A" w:rsidP="0F48E50A">
            <w:pPr>
              <w:spacing w:line="276" w:lineRule="auto"/>
              <w:ind w:left="709"/>
              <w:jc w:val="both"/>
              <w:rPr>
                <w:i/>
                <w:iCs/>
                <w:color w:val="000000" w:themeColor="text1"/>
              </w:rPr>
            </w:pPr>
          </w:p>
        </w:tc>
      </w:tr>
      <w:tr w:rsidR="0F48E50A" w14:paraId="5649311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63E804"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09E9DCB" w14:textId="7692EF74" w:rsidR="0F48E50A" w:rsidRDefault="0F48E50A" w:rsidP="0F48E50A">
            <w:pPr>
              <w:spacing w:line="276" w:lineRule="auto"/>
              <w:jc w:val="both"/>
              <w:rPr>
                <w:i/>
                <w:iCs/>
                <w:color w:val="000000" w:themeColor="text1"/>
              </w:rPr>
            </w:pPr>
            <w:r w:rsidRPr="0F48E50A">
              <w:rPr>
                <w:i/>
                <w:iCs/>
                <w:color w:val="000000" w:themeColor="text1"/>
              </w:rPr>
              <w:t>Haber ingresado una CI de chofer existente en la BD.</w:t>
            </w:r>
          </w:p>
        </w:tc>
      </w:tr>
      <w:tr w:rsidR="0F48E50A" w14:paraId="2924D9E7"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9A1E1D6"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85CDA83" w14:textId="2934863D" w:rsidR="0F48E50A" w:rsidRDefault="0F48E50A" w:rsidP="0F48E50A">
            <w:pPr>
              <w:spacing w:line="276" w:lineRule="auto"/>
              <w:jc w:val="both"/>
              <w:rPr>
                <w:i/>
                <w:iCs/>
                <w:color w:val="000000" w:themeColor="text1"/>
              </w:rPr>
            </w:pPr>
            <w:r w:rsidRPr="0F48E50A">
              <w:rPr>
                <w:i/>
                <w:iCs/>
                <w:color w:val="000000" w:themeColor="text1"/>
              </w:rPr>
              <w:t>Se obtienen todos los datos del chofer.</w:t>
            </w:r>
          </w:p>
        </w:tc>
      </w:tr>
      <w:tr w:rsidR="0F48E50A" w14:paraId="39DBA51E"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1ED12C1"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B866AF7" w14:textId="2AB2914E" w:rsidR="0F48E50A" w:rsidRDefault="0F48E50A" w:rsidP="0F48E50A">
            <w:pPr>
              <w:spacing w:line="276" w:lineRule="auto"/>
              <w:jc w:val="both"/>
              <w:rPr>
                <w:i/>
                <w:iCs/>
                <w:color w:val="000000" w:themeColor="text1"/>
              </w:rPr>
            </w:pPr>
            <w:r w:rsidRPr="0F48E50A">
              <w:rPr>
                <w:i/>
                <w:iCs/>
                <w:color w:val="000000" w:themeColor="text1"/>
              </w:rPr>
              <w:t>Los datos del chofer se obtienen correctamente.</w:t>
            </w:r>
          </w:p>
        </w:tc>
      </w:tr>
      <w:tr w:rsidR="0F48E50A" w14:paraId="41FFD7B3"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F51B344"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186236A"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51DD60CB"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08EBD3"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AECD9A8" w14:textId="7C05BED7" w:rsidR="0F48E50A" w:rsidRDefault="0F48E50A" w:rsidP="0F48E50A">
            <w:pPr>
              <w:spacing w:line="276" w:lineRule="auto"/>
              <w:jc w:val="both"/>
              <w:rPr>
                <w:i/>
                <w:iCs/>
                <w:color w:val="000000" w:themeColor="text1"/>
              </w:rPr>
            </w:pPr>
          </w:p>
        </w:tc>
      </w:tr>
    </w:tbl>
    <w:p w14:paraId="495466D6" w14:textId="2C1C2120" w:rsidR="0F48E50A" w:rsidRDefault="0F48E50A" w:rsidP="0F48E50A">
      <w:pPr>
        <w:spacing w:line="276" w:lineRule="auto"/>
        <w:ind w:left="709"/>
        <w:jc w:val="both"/>
      </w:pPr>
    </w:p>
    <w:p w14:paraId="773AAF73" w14:textId="6B23CB97" w:rsidR="0F48E50A" w:rsidRDefault="4DA764CF" w:rsidP="0F48E50A">
      <w:pPr>
        <w:spacing w:line="276" w:lineRule="auto"/>
        <w:ind w:left="709"/>
        <w:jc w:val="both"/>
      </w:pPr>
      <w:r>
        <w:lastRenderedPageBreak/>
        <w:t xml:space="preserve">            </w:t>
      </w:r>
      <w:r w:rsidR="25B48623">
        <w:rPr>
          <w:noProof/>
        </w:rPr>
        <w:drawing>
          <wp:inline distT="0" distB="0" distL="0" distR="0" wp14:anchorId="21455350" wp14:editId="52C3EFAD">
            <wp:extent cx="4943475" cy="4716900"/>
            <wp:effectExtent l="0" t="0" r="0" b="0"/>
            <wp:docPr id="202262896" name="Imagen 2022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43475" cy="4716900"/>
                    </a:xfrm>
                    <a:prstGeom prst="rect">
                      <a:avLst/>
                    </a:prstGeom>
                  </pic:spPr>
                </pic:pic>
              </a:graphicData>
            </a:graphic>
          </wp:inline>
        </w:drawing>
      </w:r>
    </w:p>
    <w:p w14:paraId="0C086BE0" w14:textId="6528DD75" w:rsidR="0F48E50A" w:rsidRDefault="0F48E50A" w:rsidP="0F48E50A">
      <w:pPr>
        <w:spacing w:line="276" w:lineRule="auto"/>
        <w:ind w:left="709"/>
        <w:jc w:val="both"/>
      </w:pPr>
    </w:p>
    <w:tbl>
      <w:tblPr>
        <w:tblW w:w="8415" w:type="dxa"/>
        <w:tblInd w:w="712" w:type="dxa"/>
        <w:tblLook w:val="04A0" w:firstRow="1" w:lastRow="0" w:firstColumn="1" w:lastColumn="0" w:noHBand="0" w:noVBand="1"/>
      </w:tblPr>
      <w:tblGrid>
        <w:gridCol w:w="2820"/>
        <w:gridCol w:w="5595"/>
      </w:tblGrid>
      <w:tr w:rsidR="0F48E50A" w14:paraId="40A8CA59"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418F6D5" w14:textId="77777777" w:rsidR="0F48E50A" w:rsidRDefault="0F48E50A" w:rsidP="0F48E50A">
            <w:pPr>
              <w:spacing w:line="276" w:lineRule="auto"/>
              <w:jc w:val="both"/>
              <w:rPr>
                <w:i/>
                <w:iCs/>
              </w:rPr>
            </w:pPr>
            <w:r w:rsidRPr="0F48E50A">
              <w:rPr>
                <w:b/>
                <w:bCs/>
                <w:i/>
                <w:iCs/>
              </w:rPr>
              <w:t>Código</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75E1910" w14:textId="6C396AF2" w:rsidR="0F48E50A" w:rsidRDefault="4DA764CF" w:rsidP="25B48623">
            <w:pPr>
              <w:spacing w:line="276" w:lineRule="auto"/>
              <w:jc w:val="both"/>
              <w:rPr>
                <w:i/>
                <w:iCs/>
                <w:color w:val="000000" w:themeColor="text1"/>
              </w:rPr>
            </w:pPr>
            <w:r w:rsidRPr="25B48623">
              <w:rPr>
                <w:i/>
                <w:iCs/>
                <w:color w:val="000000" w:themeColor="text1"/>
              </w:rPr>
              <w:t>CP-018</w:t>
            </w:r>
          </w:p>
        </w:tc>
      </w:tr>
      <w:tr w:rsidR="0F48E50A" w14:paraId="5D77E01C"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5FB01F" w14:textId="77777777" w:rsidR="0F48E50A" w:rsidRDefault="0F48E50A" w:rsidP="0F48E50A">
            <w:pPr>
              <w:spacing w:line="276" w:lineRule="auto"/>
              <w:jc w:val="both"/>
              <w:rPr>
                <w:i/>
                <w:iCs/>
              </w:rPr>
            </w:pPr>
            <w:r w:rsidRPr="0F48E50A">
              <w:rPr>
                <w:b/>
                <w:bCs/>
                <w:i/>
                <w:iCs/>
              </w:rPr>
              <w:t>Caso de prueba</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C2DE9AE" w14:textId="7D99FE46" w:rsidR="0F48E50A" w:rsidRDefault="4DA764CF" w:rsidP="25B48623">
            <w:pPr>
              <w:spacing w:line="276" w:lineRule="auto"/>
              <w:jc w:val="both"/>
              <w:rPr>
                <w:i/>
                <w:iCs/>
                <w:color w:val="000000" w:themeColor="text1"/>
              </w:rPr>
            </w:pPr>
            <w:r w:rsidRPr="25B48623">
              <w:rPr>
                <w:i/>
                <w:iCs/>
                <w:color w:val="000000" w:themeColor="text1"/>
              </w:rPr>
              <w:t>Obtención Fallida de Datos del Cliente</w:t>
            </w:r>
          </w:p>
        </w:tc>
      </w:tr>
      <w:tr w:rsidR="0F48E50A" w14:paraId="412E47E3"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1A5C0A" w14:textId="77777777" w:rsidR="0F48E50A" w:rsidRDefault="0F48E50A" w:rsidP="0F48E50A">
            <w:pPr>
              <w:spacing w:line="276" w:lineRule="auto"/>
              <w:jc w:val="both"/>
              <w:rPr>
                <w:i/>
                <w:iCs/>
              </w:rPr>
            </w:pPr>
            <w:r w:rsidRPr="0F48E50A">
              <w:rPr>
                <w:b/>
                <w:bCs/>
                <w:i/>
                <w:iCs/>
              </w:rPr>
              <w:t>Responsable</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EC7022C"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45976A7C"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495B8C" w14:textId="77777777" w:rsidR="0F48E50A" w:rsidRDefault="0F48E50A" w:rsidP="0F48E50A">
            <w:pPr>
              <w:spacing w:line="276" w:lineRule="auto"/>
              <w:jc w:val="both"/>
              <w:rPr>
                <w:i/>
                <w:iCs/>
              </w:rPr>
            </w:pPr>
            <w:r w:rsidRPr="0F48E50A">
              <w:rPr>
                <w:b/>
                <w:bCs/>
                <w:i/>
                <w:iCs/>
              </w:rPr>
              <w:t>Descripción de la prueba</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C6E55D"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615" w:type="dxa"/>
              <w:tblInd w:w="709" w:type="dxa"/>
              <w:tblLook w:val="06A0" w:firstRow="1" w:lastRow="0" w:firstColumn="1" w:lastColumn="0" w:noHBand="1" w:noVBand="1"/>
            </w:tblPr>
            <w:tblGrid>
              <w:gridCol w:w="1665"/>
              <w:gridCol w:w="1950"/>
            </w:tblGrid>
            <w:tr w:rsidR="0F48E50A" w14:paraId="4A466D67" w14:textId="77777777" w:rsidTr="25B48623">
              <w:tc>
                <w:tcPr>
                  <w:tcW w:w="1665" w:type="dxa"/>
                </w:tcPr>
                <w:p w14:paraId="0CB6E0A4" w14:textId="0490A09C" w:rsidR="0F48E50A"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950" w:type="dxa"/>
                </w:tcPr>
                <w:p w14:paraId="5FA9A3A0" w14:textId="147F4CE8" w:rsidR="0F48E50A" w:rsidRDefault="0F48E50A" w:rsidP="0F48E50A">
                  <w:pPr>
                    <w:rPr>
                      <w:i/>
                      <w:iCs/>
                      <w:color w:val="000000" w:themeColor="text1"/>
                    </w:rPr>
                  </w:pPr>
                  <w:r w:rsidRPr="0F48E50A">
                    <w:rPr>
                      <w:i/>
                      <w:iCs/>
                      <w:color w:val="000000" w:themeColor="text1"/>
                    </w:rPr>
                    <w:t>ABC12345</w:t>
                  </w:r>
                </w:p>
              </w:tc>
            </w:tr>
          </w:tbl>
          <w:p w14:paraId="53353676" w14:textId="3F0B44AC" w:rsidR="0F48E50A" w:rsidRDefault="0F48E50A" w:rsidP="0F48E50A">
            <w:pPr>
              <w:spacing w:line="276" w:lineRule="auto"/>
              <w:ind w:left="709"/>
              <w:jc w:val="both"/>
              <w:rPr>
                <w:i/>
                <w:iCs/>
                <w:color w:val="000000" w:themeColor="text1"/>
              </w:rPr>
            </w:pPr>
          </w:p>
        </w:tc>
      </w:tr>
      <w:tr w:rsidR="0F48E50A" w14:paraId="5DEBF01C"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8A1F45" w14:textId="77777777" w:rsidR="0F48E50A" w:rsidRDefault="0F48E50A" w:rsidP="0F48E50A">
            <w:pPr>
              <w:spacing w:line="276" w:lineRule="auto"/>
              <w:jc w:val="both"/>
              <w:rPr>
                <w:i/>
                <w:iCs/>
              </w:rPr>
            </w:pPr>
            <w:r w:rsidRPr="0F48E50A">
              <w:rPr>
                <w:b/>
                <w:bCs/>
                <w:i/>
                <w:iCs/>
              </w:rPr>
              <w:t>Requisito previo</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F876B1" w14:textId="7A3F11D7" w:rsidR="0F48E50A" w:rsidRDefault="0F48E50A" w:rsidP="0F48E50A">
            <w:pPr>
              <w:spacing w:line="276" w:lineRule="auto"/>
              <w:jc w:val="both"/>
              <w:rPr>
                <w:i/>
                <w:iCs/>
                <w:color w:val="000000" w:themeColor="text1"/>
              </w:rPr>
            </w:pPr>
            <w:r w:rsidRPr="0F48E50A">
              <w:rPr>
                <w:i/>
                <w:iCs/>
                <w:color w:val="000000" w:themeColor="text1"/>
              </w:rPr>
              <w:t>Haber ingresado una CI de un chofer inexistente en la BD.</w:t>
            </w:r>
          </w:p>
        </w:tc>
      </w:tr>
      <w:tr w:rsidR="0F48E50A" w14:paraId="5237AC7F"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F060B9" w14:textId="77777777" w:rsidR="0F48E50A" w:rsidRDefault="0F48E50A" w:rsidP="0F48E50A">
            <w:pPr>
              <w:spacing w:line="276" w:lineRule="auto"/>
              <w:jc w:val="both"/>
              <w:rPr>
                <w:i/>
                <w:iCs/>
              </w:rPr>
            </w:pPr>
            <w:r w:rsidRPr="0F48E50A">
              <w:rPr>
                <w:b/>
                <w:bCs/>
                <w:i/>
                <w:iCs/>
              </w:rPr>
              <w:t>Resultado esperado</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523430A" w14:textId="4E0E1321" w:rsidR="0F48E50A" w:rsidRDefault="0F48E50A" w:rsidP="0F48E50A">
            <w:pPr>
              <w:spacing w:line="276" w:lineRule="auto"/>
              <w:jc w:val="both"/>
              <w:rPr>
                <w:i/>
                <w:iCs/>
                <w:color w:val="000000" w:themeColor="text1"/>
              </w:rPr>
            </w:pPr>
            <w:r w:rsidRPr="0F48E50A">
              <w:rPr>
                <w:i/>
                <w:iCs/>
                <w:color w:val="000000" w:themeColor="text1"/>
              </w:rPr>
              <w:t>No se obtiene la información de ningún chofer.</w:t>
            </w:r>
          </w:p>
        </w:tc>
      </w:tr>
      <w:tr w:rsidR="0F48E50A" w14:paraId="7CEC35EF"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F9F3D0A" w14:textId="77777777" w:rsidR="0F48E50A" w:rsidRDefault="0F48E50A" w:rsidP="0F48E50A">
            <w:pPr>
              <w:spacing w:line="276" w:lineRule="auto"/>
              <w:jc w:val="both"/>
              <w:rPr>
                <w:i/>
                <w:iCs/>
              </w:rPr>
            </w:pPr>
            <w:r w:rsidRPr="0F48E50A">
              <w:rPr>
                <w:b/>
                <w:bCs/>
                <w:i/>
                <w:iCs/>
              </w:rPr>
              <w:t>Resultado obtenido</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4F8A8B2" w14:textId="57DAE3F3" w:rsidR="0F48E50A" w:rsidRDefault="4DA764CF" w:rsidP="25B48623">
            <w:pPr>
              <w:spacing w:line="276" w:lineRule="auto"/>
              <w:jc w:val="both"/>
              <w:rPr>
                <w:i/>
                <w:iCs/>
                <w:color w:val="000000" w:themeColor="text1"/>
              </w:rPr>
            </w:pPr>
            <w:r w:rsidRPr="25B48623">
              <w:rPr>
                <w:i/>
                <w:iCs/>
                <w:color w:val="000000" w:themeColor="text1"/>
              </w:rPr>
              <w:t>No se obtuvo ningún dato de algún chofer.</w:t>
            </w:r>
          </w:p>
        </w:tc>
      </w:tr>
      <w:tr w:rsidR="0F48E50A" w14:paraId="5B37F2E3"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8A9900" w14:textId="77777777" w:rsidR="0F48E50A" w:rsidRDefault="0F48E50A" w:rsidP="0F48E50A">
            <w:pPr>
              <w:spacing w:line="276" w:lineRule="auto"/>
              <w:jc w:val="both"/>
              <w:rPr>
                <w:i/>
                <w:iCs/>
              </w:rPr>
            </w:pPr>
            <w:r w:rsidRPr="0F48E50A">
              <w:rPr>
                <w:b/>
                <w:bCs/>
                <w:i/>
                <w:iCs/>
              </w:rPr>
              <w:t>Estado</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A5F8B59"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19467836"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60D96D" w14:textId="77777777" w:rsidR="0F48E50A" w:rsidRDefault="0F48E50A" w:rsidP="0F48E50A">
            <w:pPr>
              <w:spacing w:line="276" w:lineRule="auto"/>
              <w:jc w:val="both"/>
              <w:rPr>
                <w:i/>
                <w:iCs/>
              </w:rPr>
            </w:pPr>
            <w:r w:rsidRPr="0F48E50A">
              <w:rPr>
                <w:b/>
                <w:bCs/>
                <w:i/>
                <w:iCs/>
              </w:rPr>
              <w:t>Observaciones</w:t>
            </w:r>
          </w:p>
        </w:tc>
        <w:tc>
          <w:tcPr>
            <w:tcW w:w="55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EF89FE2" w14:textId="7C05BED7" w:rsidR="0F48E50A" w:rsidRDefault="0F48E50A" w:rsidP="0F48E50A">
            <w:pPr>
              <w:spacing w:line="276" w:lineRule="auto"/>
              <w:jc w:val="both"/>
              <w:rPr>
                <w:i/>
                <w:iCs/>
                <w:color w:val="000000" w:themeColor="text1"/>
              </w:rPr>
            </w:pPr>
          </w:p>
        </w:tc>
      </w:tr>
    </w:tbl>
    <w:p w14:paraId="02BBB62A" w14:textId="0AB430C2" w:rsidR="0F48E50A" w:rsidRDefault="0F48E50A" w:rsidP="0F48E50A">
      <w:pPr>
        <w:spacing w:line="276" w:lineRule="auto"/>
        <w:ind w:left="709"/>
        <w:jc w:val="both"/>
      </w:pPr>
    </w:p>
    <w:p w14:paraId="378433DF" w14:textId="3EB22593" w:rsidR="0F48E50A" w:rsidRDefault="4DA764CF" w:rsidP="0F48E50A">
      <w:pPr>
        <w:spacing w:line="276" w:lineRule="auto"/>
        <w:ind w:left="709"/>
        <w:jc w:val="both"/>
      </w:pPr>
      <w:r>
        <w:lastRenderedPageBreak/>
        <w:t xml:space="preserve">            </w:t>
      </w:r>
      <w:r w:rsidR="25B48623">
        <w:rPr>
          <w:noProof/>
        </w:rPr>
        <w:drawing>
          <wp:inline distT="0" distB="0" distL="0" distR="0" wp14:anchorId="780EDF94" wp14:editId="4EA3DCA4">
            <wp:extent cx="4512102" cy="3067050"/>
            <wp:effectExtent l="0" t="0" r="0" b="0"/>
            <wp:docPr id="921059559" name="Imagen 92105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12102" cy="3067050"/>
                    </a:xfrm>
                    <a:prstGeom prst="rect">
                      <a:avLst/>
                    </a:prstGeom>
                  </pic:spPr>
                </pic:pic>
              </a:graphicData>
            </a:graphic>
          </wp:inline>
        </w:drawing>
      </w:r>
    </w:p>
    <w:p w14:paraId="0D722E18" w14:textId="7C2455EC" w:rsidR="0F48E50A" w:rsidRDefault="0F48E50A" w:rsidP="0F48E50A">
      <w:pPr>
        <w:spacing w:line="276" w:lineRule="auto"/>
        <w:ind w:left="709"/>
        <w:jc w:val="both"/>
      </w:pPr>
    </w:p>
    <w:tbl>
      <w:tblPr>
        <w:tblW w:w="0" w:type="auto"/>
        <w:tblInd w:w="712" w:type="dxa"/>
        <w:tblLook w:val="04A0" w:firstRow="1" w:lastRow="0" w:firstColumn="1" w:lastColumn="0" w:noHBand="0" w:noVBand="1"/>
      </w:tblPr>
      <w:tblGrid>
        <w:gridCol w:w="2816"/>
        <w:gridCol w:w="6090"/>
      </w:tblGrid>
      <w:tr w:rsidR="0F48E50A" w14:paraId="120EDA30"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85F43CE"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6BA4CED" w14:textId="0D5E769B" w:rsidR="0F48E50A" w:rsidRDefault="4DA764CF" w:rsidP="25B48623">
            <w:pPr>
              <w:spacing w:line="276" w:lineRule="auto"/>
              <w:jc w:val="both"/>
              <w:rPr>
                <w:i/>
                <w:iCs/>
                <w:color w:val="000000" w:themeColor="text1"/>
              </w:rPr>
            </w:pPr>
            <w:r w:rsidRPr="25B48623">
              <w:rPr>
                <w:i/>
                <w:iCs/>
                <w:color w:val="000000" w:themeColor="text1"/>
              </w:rPr>
              <w:t>CP-019</w:t>
            </w:r>
          </w:p>
        </w:tc>
      </w:tr>
      <w:tr w:rsidR="0F48E50A" w14:paraId="5D09380C"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2FBDC95"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3CD6A9B" w14:textId="635D8802" w:rsidR="0F48E50A" w:rsidRDefault="0F48E50A" w:rsidP="0F48E50A">
            <w:pPr>
              <w:spacing w:line="276" w:lineRule="auto"/>
              <w:jc w:val="both"/>
              <w:rPr>
                <w:i/>
                <w:iCs/>
                <w:color w:val="000000" w:themeColor="text1"/>
              </w:rPr>
            </w:pPr>
            <w:r w:rsidRPr="0F48E50A">
              <w:rPr>
                <w:i/>
                <w:iCs/>
                <w:color w:val="000000" w:themeColor="text1"/>
              </w:rPr>
              <w:t>Crear Chofer Nuevo Correctamente</w:t>
            </w:r>
          </w:p>
        </w:tc>
      </w:tr>
      <w:tr w:rsidR="0F48E50A" w14:paraId="79E724DF"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FD4CD4B"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E6ACD64"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1DB96381"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EC16993"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E90CC03"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450" w:type="dxa"/>
              <w:tblInd w:w="709" w:type="dxa"/>
              <w:tblLook w:val="06A0" w:firstRow="1" w:lastRow="0" w:firstColumn="1" w:lastColumn="0" w:noHBand="1" w:noVBand="1"/>
            </w:tblPr>
            <w:tblGrid>
              <w:gridCol w:w="1980"/>
              <w:gridCol w:w="1470"/>
            </w:tblGrid>
            <w:tr w:rsidR="0F48E50A" w14:paraId="731773EC" w14:textId="77777777" w:rsidTr="25B48623">
              <w:tc>
                <w:tcPr>
                  <w:tcW w:w="1980" w:type="dxa"/>
                </w:tcPr>
                <w:p w14:paraId="4F5AC798" w14:textId="6CCEA6EC" w:rsidR="0F48E50A" w:rsidRDefault="0F48E50A" w:rsidP="0F48E50A">
                  <w:pPr>
                    <w:rPr>
                      <w:i/>
                      <w:iCs/>
                      <w:color w:val="000000" w:themeColor="text1"/>
                    </w:rPr>
                  </w:pPr>
                  <w:r w:rsidRPr="0F48E50A">
                    <w:rPr>
                      <w:i/>
                      <w:iCs/>
                      <w:color w:val="000000" w:themeColor="text1"/>
                    </w:rPr>
                    <w:t>CI</w:t>
                  </w:r>
                  <w:r w:rsidRPr="0F48E50A">
                    <w:rPr>
                      <w:i/>
                      <w:iCs/>
                      <w:color w:val="000000" w:themeColor="text1"/>
                      <w:vertAlign w:val="subscript"/>
                    </w:rPr>
                    <w:t>1</w:t>
                  </w:r>
                </w:p>
              </w:tc>
              <w:tc>
                <w:tcPr>
                  <w:tcW w:w="1470" w:type="dxa"/>
                </w:tcPr>
                <w:p w14:paraId="3D0E3CD8" w14:textId="1DBF8600" w:rsidR="0F48E50A" w:rsidRDefault="0F48E50A" w:rsidP="0F48E50A">
                  <w:pPr>
                    <w:rPr>
                      <w:i/>
                      <w:iCs/>
                      <w:color w:val="000000" w:themeColor="text1"/>
                    </w:rPr>
                  </w:pPr>
                  <w:r w:rsidRPr="0F48E50A">
                    <w:rPr>
                      <w:i/>
                      <w:iCs/>
                      <w:color w:val="000000" w:themeColor="text1"/>
                    </w:rPr>
                    <w:t>Test</w:t>
                  </w:r>
                </w:p>
              </w:tc>
            </w:tr>
            <w:tr w:rsidR="0F48E50A" w14:paraId="7C4A413B" w14:textId="77777777" w:rsidTr="25B48623">
              <w:tc>
                <w:tcPr>
                  <w:tcW w:w="1980" w:type="dxa"/>
                </w:tcPr>
                <w:p w14:paraId="3F5FC7F8" w14:textId="3A39E65D"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470" w:type="dxa"/>
                </w:tcPr>
                <w:p w14:paraId="56754CA6" w14:textId="3FE30E6F" w:rsidR="0F48E50A" w:rsidRDefault="0F48E50A" w:rsidP="0F48E50A">
                  <w:pPr>
                    <w:rPr>
                      <w:i/>
                      <w:iCs/>
                      <w:color w:val="000000" w:themeColor="text1"/>
                    </w:rPr>
                  </w:pPr>
                  <w:r w:rsidRPr="0F48E50A">
                    <w:rPr>
                      <w:i/>
                      <w:iCs/>
                      <w:color w:val="000000" w:themeColor="text1"/>
                    </w:rPr>
                    <w:t>Test</w:t>
                  </w:r>
                </w:p>
              </w:tc>
            </w:tr>
            <w:tr w:rsidR="0F48E50A" w14:paraId="527D73BA" w14:textId="77777777" w:rsidTr="25B48623">
              <w:tc>
                <w:tcPr>
                  <w:tcW w:w="1980" w:type="dxa"/>
                </w:tcPr>
                <w:p w14:paraId="3B84CEA5" w14:textId="46E13A5F" w:rsidR="0F48E50A" w:rsidRDefault="0F48E50A" w:rsidP="0F48E50A">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470" w:type="dxa"/>
                </w:tcPr>
                <w:p w14:paraId="6024CA1B" w14:textId="2432D0D6" w:rsidR="0F48E50A" w:rsidRDefault="0F48E50A" w:rsidP="0F48E50A">
                  <w:pPr>
                    <w:rPr>
                      <w:i/>
                      <w:iCs/>
                      <w:color w:val="000000" w:themeColor="text1"/>
                    </w:rPr>
                  </w:pPr>
                  <w:r w:rsidRPr="0F48E50A">
                    <w:rPr>
                      <w:i/>
                      <w:iCs/>
                      <w:color w:val="000000" w:themeColor="text1"/>
                    </w:rPr>
                    <w:t>Test</w:t>
                  </w:r>
                </w:p>
              </w:tc>
            </w:tr>
            <w:tr w:rsidR="0F48E50A" w14:paraId="7E82C7A1" w14:textId="77777777" w:rsidTr="25B48623">
              <w:tc>
                <w:tcPr>
                  <w:tcW w:w="1980" w:type="dxa"/>
                </w:tcPr>
                <w:p w14:paraId="516D8215" w14:textId="7B283732" w:rsidR="0F48E50A" w:rsidRDefault="0F48E50A" w:rsidP="0F48E50A">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470" w:type="dxa"/>
                </w:tcPr>
                <w:p w14:paraId="51C47AC1" w14:textId="7C8399D0" w:rsidR="0F48E50A" w:rsidRDefault="0F48E50A" w:rsidP="0F48E50A">
                  <w:pPr>
                    <w:rPr>
                      <w:i/>
                      <w:iCs/>
                      <w:color w:val="000000" w:themeColor="text1"/>
                    </w:rPr>
                  </w:pPr>
                  <w:r w:rsidRPr="0F48E50A">
                    <w:rPr>
                      <w:i/>
                      <w:iCs/>
                      <w:color w:val="000000" w:themeColor="text1"/>
                    </w:rPr>
                    <w:t>Test</w:t>
                  </w:r>
                </w:p>
              </w:tc>
            </w:tr>
            <w:tr w:rsidR="0F48E50A" w14:paraId="7A17A0AD" w14:textId="77777777" w:rsidTr="25B48623">
              <w:tc>
                <w:tcPr>
                  <w:tcW w:w="1980" w:type="dxa"/>
                </w:tcPr>
                <w:p w14:paraId="6960B3D3" w14:textId="53C1D332" w:rsidR="0F48E50A" w:rsidRDefault="4DA764CF" w:rsidP="25B48623">
                  <w:pPr>
                    <w:rPr>
                      <w:i/>
                      <w:iCs/>
                      <w:color w:val="000000" w:themeColor="text1"/>
                    </w:rPr>
                  </w:pPr>
                  <w:r w:rsidRPr="25B48623">
                    <w:rPr>
                      <w:i/>
                      <w:iCs/>
                      <w:color w:val="000000" w:themeColor="text1"/>
                      <w:vertAlign w:val="subscript"/>
                    </w:rPr>
                    <w:t>Fecha Nacimiento5</w:t>
                  </w:r>
                </w:p>
              </w:tc>
              <w:tc>
                <w:tcPr>
                  <w:tcW w:w="1470" w:type="dxa"/>
                </w:tcPr>
                <w:p w14:paraId="63ABB4B6" w14:textId="2EB3BDA0" w:rsidR="0F48E50A" w:rsidRDefault="25B48623" w:rsidP="25B48623">
                  <w:pPr>
                    <w:rPr>
                      <w:i/>
                      <w:iCs/>
                      <w:color w:val="000000" w:themeColor="text1"/>
                    </w:rPr>
                  </w:pPr>
                  <w:r w:rsidRPr="25B48623">
                    <w:rPr>
                      <w:i/>
                      <w:iCs/>
                      <w:color w:val="000000" w:themeColor="text1"/>
                    </w:rPr>
                    <w:t>2001-06-01</w:t>
                  </w:r>
                </w:p>
              </w:tc>
            </w:tr>
            <w:tr w:rsidR="0F48E50A" w14:paraId="2BF139E9" w14:textId="77777777" w:rsidTr="25B48623">
              <w:tc>
                <w:tcPr>
                  <w:tcW w:w="1980" w:type="dxa"/>
                </w:tcPr>
                <w:p w14:paraId="14E35437" w14:textId="5AC6C744" w:rsidR="0F48E50A" w:rsidRDefault="0F48E50A" w:rsidP="0F48E50A">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470" w:type="dxa"/>
                </w:tcPr>
                <w:p w14:paraId="0CB498C4" w14:textId="536615B5" w:rsidR="0F48E50A" w:rsidRDefault="0F48E50A" w:rsidP="0F48E50A">
                  <w:pPr>
                    <w:rPr>
                      <w:i/>
                      <w:iCs/>
                      <w:color w:val="000000" w:themeColor="text1"/>
                    </w:rPr>
                  </w:pPr>
                  <w:r w:rsidRPr="0F48E50A">
                    <w:rPr>
                      <w:i/>
                      <w:iCs/>
                      <w:color w:val="000000" w:themeColor="text1"/>
                    </w:rPr>
                    <w:t>Test</w:t>
                  </w:r>
                </w:p>
              </w:tc>
            </w:tr>
            <w:tr w:rsidR="0F48E50A" w14:paraId="7B4BBD64" w14:textId="77777777" w:rsidTr="25B48623">
              <w:tc>
                <w:tcPr>
                  <w:tcW w:w="1980" w:type="dxa"/>
                </w:tcPr>
                <w:p w14:paraId="1C421EF6" w14:textId="5616609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470" w:type="dxa"/>
                </w:tcPr>
                <w:p w14:paraId="4899FF8C" w14:textId="40F0DFFB" w:rsidR="0F48E50A" w:rsidRDefault="0F48E50A" w:rsidP="0F48E50A">
                  <w:pPr>
                    <w:rPr>
                      <w:i/>
                      <w:iCs/>
                      <w:color w:val="000000" w:themeColor="text1"/>
                    </w:rPr>
                  </w:pPr>
                  <w:r w:rsidRPr="0F48E50A">
                    <w:rPr>
                      <w:i/>
                      <w:iCs/>
                      <w:color w:val="000000" w:themeColor="text1"/>
                    </w:rPr>
                    <w:t>Test</w:t>
                  </w:r>
                </w:p>
              </w:tc>
            </w:tr>
            <w:tr w:rsidR="0F48E50A" w14:paraId="2B16B213" w14:textId="77777777" w:rsidTr="25B48623">
              <w:tc>
                <w:tcPr>
                  <w:tcW w:w="1980" w:type="dxa"/>
                </w:tcPr>
                <w:p w14:paraId="36BDD87D" w14:textId="014877A8" w:rsidR="0F48E50A" w:rsidRDefault="0F48E50A" w:rsidP="0F48E50A">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470" w:type="dxa"/>
                </w:tcPr>
                <w:p w14:paraId="7B3C5B26" w14:textId="57589E01" w:rsidR="0F48E50A" w:rsidRDefault="0F48E50A" w:rsidP="0F48E50A">
                  <w:pPr>
                    <w:rPr>
                      <w:i/>
                      <w:iCs/>
                      <w:color w:val="000000" w:themeColor="text1"/>
                    </w:rPr>
                  </w:pPr>
                  <w:r w:rsidRPr="0F48E50A">
                    <w:rPr>
                      <w:i/>
                      <w:iCs/>
                      <w:color w:val="000000" w:themeColor="text1"/>
                    </w:rPr>
                    <w:t>Test</w:t>
                  </w:r>
                </w:p>
              </w:tc>
            </w:tr>
          </w:tbl>
          <w:p w14:paraId="43C00194"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701875B5"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074592C"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84FABC8" w14:textId="2A859637" w:rsidR="0F48E50A" w:rsidRDefault="0F48E50A" w:rsidP="0F48E50A">
            <w:pPr>
              <w:spacing w:line="276" w:lineRule="auto"/>
              <w:jc w:val="both"/>
              <w:rPr>
                <w:i/>
                <w:iCs/>
                <w:color w:val="000000" w:themeColor="text1"/>
              </w:rPr>
            </w:pPr>
            <w:r w:rsidRPr="0F48E50A">
              <w:rPr>
                <w:i/>
                <w:iCs/>
                <w:color w:val="000000" w:themeColor="text1"/>
              </w:rPr>
              <w:t>Haber ingresado correctamente los datos del chofer.</w:t>
            </w:r>
          </w:p>
        </w:tc>
      </w:tr>
      <w:tr w:rsidR="0F48E50A" w14:paraId="361479B9"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F837231"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62A33E4" w14:textId="1357ADAE" w:rsidR="0F48E50A" w:rsidRDefault="0F48E50A" w:rsidP="0F48E50A">
            <w:pPr>
              <w:spacing w:line="276" w:lineRule="auto"/>
              <w:jc w:val="both"/>
              <w:rPr>
                <w:i/>
                <w:iCs/>
                <w:color w:val="000000" w:themeColor="text1"/>
              </w:rPr>
            </w:pPr>
            <w:r w:rsidRPr="0F48E50A">
              <w:rPr>
                <w:i/>
                <w:iCs/>
                <w:color w:val="000000" w:themeColor="text1"/>
              </w:rPr>
              <w:t>Se registra el chofer en el sistema.</w:t>
            </w:r>
          </w:p>
        </w:tc>
      </w:tr>
      <w:tr w:rsidR="0F48E50A" w14:paraId="33E05956"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7ADA3C6"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7527C91" w14:textId="2F7A01FA" w:rsidR="0F48E50A" w:rsidRDefault="0F48E50A" w:rsidP="0F48E50A">
            <w:pPr>
              <w:spacing w:line="276" w:lineRule="auto"/>
              <w:jc w:val="both"/>
              <w:rPr>
                <w:i/>
                <w:iCs/>
                <w:color w:val="000000" w:themeColor="text1"/>
              </w:rPr>
            </w:pPr>
            <w:r w:rsidRPr="0F48E50A">
              <w:rPr>
                <w:i/>
                <w:iCs/>
                <w:color w:val="000000" w:themeColor="text1"/>
              </w:rPr>
              <w:t>El chofer se registra en el sistema.</w:t>
            </w:r>
          </w:p>
        </w:tc>
      </w:tr>
      <w:tr w:rsidR="0F48E50A" w14:paraId="01E24737"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2BB3BA"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3CA2D9"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23912C93"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FD43DBD"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A620355" w14:textId="7C05BED7" w:rsidR="0F48E50A" w:rsidRDefault="0F48E50A" w:rsidP="0F48E50A">
            <w:pPr>
              <w:spacing w:line="276" w:lineRule="auto"/>
              <w:jc w:val="both"/>
              <w:rPr>
                <w:i/>
                <w:iCs/>
                <w:color w:val="000000" w:themeColor="text1"/>
              </w:rPr>
            </w:pPr>
          </w:p>
        </w:tc>
      </w:tr>
    </w:tbl>
    <w:p w14:paraId="40CD38E0" w14:textId="283F976A" w:rsidR="0F48E50A" w:rsidRDefault="4DA764CF" w:rsidP="0F48E50A">
      <w:pPr>
        <w:spacing w:line="276" w:lineRule="auto"/>
        <w:ind w:left="709"/>
        <w:jc w:val="both"/>
      </w:pPr>
      <w:r>
        <w:t xml:space="preserve"> </w:t>
      </w:r>
    </w:p>
    <w:p w14:paraId="30F14A99" w14:textId="4D6FE270" w:rsidR="0F48E50A" w:rsidRDefault="25B48623" w:rsidP="0F48E50A">
      <w:pPr>
        <w:spacing w:line="276" w:lineRule="auto"/>
        <w:ind w:left="709"/>
        <w:jc w:val="both"/>
      </w:pPr>
      <w:r>
        <w:rPr>
          <w:noProof/>
        </w:rPr>
        <w:lastRenderedPageBreak/>
        <w:drawing>
          <wp:inline distT="0" distB="0" distL="0" distR="0" wp14:anchorId="27E5734A" wp14:editId="346C57A0">
            <wp:extent cx="5648325" cy="1767840"/>
            <wp:effectExtent l="0" t="0" r="0" b="0"/>
            <wp:docPr id="1799859158" name="Imagen 1799859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48325" cy="1767840"/>
                    </a:xfrm>
                    <a:prstGeom prst="rect">
                      <a:avLst/>
                    </a:prstGeom>
                  </pic:spPr>
                </pic:pic>
              </a:graphicData>
            </a:graphic>
          </wp:inline>
        </w:drawing>
      </w:r>
    </w:p>
    <w:p w14:paraId="2A46101F" w14:textId="44935BFE"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16"/>
        <w:gridCol w:w="6090"/>
      </w:tblGrid>
      <w:tr w:rsidR="0F48E50A" w14:paraId="5AC521E6"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FFE5FF"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C3F093D" w14:textId="0B012177" w:rsidR="0F48E50A" w:rsidRDefault="4DA764CF" w:rsidP="25B48623">
            <w:pPr>
              <w:spacing w:line="276" w:lineRule="auto"/>
              <w:jc w:val="both"/>
              <w:rPr>
                <w:i/>
                <w:iCs/>
                <w:color w:val="000000" w:themeColor="text1"/>
              </w:rPr>
            </w:pPr>
            <w:r w:rsidRPr="25B48623">
              <w:rPr>
                <w:i/>
                <w:iCs/>
                <w:color w:val="000000" w:themeColor="text1"/>
              </w:rPr>
              <w:t>CP-020</w:t>
            </w:r>
          </w:p>
        </w:tc>
      </w:tr>
      <w:tr w:rsidR="0F48E50A" w14:paraId="545AF044"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6FA81D4"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FA54009" w14:textId="499CB16A" w:rsidR="0F48E50A" w:rsidRDefault="0F48E50A" w:rsidP="0F48E50A">
            <w:pPr>
              <w:spacing w:line="276" w:lineRule="auto"/>
              <w:jc w:val="both"/>
              <w:rPr>
                <w:i/>
                <w:iCs/>
                <w:color w:val="000000" w:themeColor="text1"/>
              </w:rPr>
            </w:pPr>
            <w:r w:rsidRPr="0F48E50A">
              <w:rPr>
                <w:i/>
                <w:iCs/>
                <w:color w:val="000000" w:themeColor="text1"/>
              </w:rPr>
              <w:t xml:space="preserve">Creación Fallida de nuevo Chofer </w:t>
            </w:r>
          </w:p>
        </w:tc>
      </w:tr>
      <w:tr w:rsidR="0F48E50A" w14:paraId="1A62EF63"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63CBEA"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85F7540"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351AA8A8"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469F82"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A8BA3D9"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510" w:type="dxa"/>
              <w:tblInd w:w="709" w:type="dxa"/>
              <w:tblLook w:val="06A0" w:firstRow="1" w:lastRow="0" w:firstColumn="1" w:lastColumn="0" w:noHBand="1" w:noVBand="1"/>
            </w:tblPr>
            <w:tblGrid>
              <w:gridCol w:w="1800"/>
              <w:gridCol w:w="1710"/>
            </w:tblGrid>
            <w:tr w:rsidR="0F48E50A" w14:paraId="28716B9D" w14:textId="77777777" w:rsidTr="25B48623">
              <w:tc>
                <w:tcPr>
                  <w:tcW w:w="1800" w:type="dxa"/>
                </w:tcPr>
                <w:p w14:paraId="6F37F830" w14:textId="07621CFD" w:rsidR="0F48E50A" w:rsidRDefault="0F48E50A" w:rsidP="0F48E50A">
                  <w:pPr>
                    <w:rPr>
                      <w:i/>
                      <w:iCs/>
                      <w:color w:val="000000" w:themeColor="text1"/>
                    </w:rPr>
                  </w:pPr>
                  <w:r w:rsidRPr="0F48E50A">
                    <w:rPr>
                      <w:i/>
                      <w:iCs/>
                      <w:color w:val="000000" w:themeColor="text1"/>
                    </w:rPr>
                    <w:t>CI</w:t>
                  </w:r>
                  <w:r w:rsidRPr="0F48E50A">
                    <w:rPr>
                      <w:i/>
                      <w:iCs/>
                      <w:color w:val="000000" w:themeColor="text1"/>
                      <w:vertAlign w:val="subscript"/>
                    </w:rPr>
                    <w:t>1</w:t>
                  </w:r>
                </w:p>
              </w:tc>
              <w:tc>
                <w:tcPr>
                  <w:tcW w:w="1710" w:type="dxa"/>
                </w:tcPr>
                <w:p w14:paraId="1EB6E42C" w14:textId="07ED699D" w:rsidR="0F48E50A" w:rsidRDefault="4DA764CF" w:rsidP="25B48623">
                  <w:pPr>
                    <w:rPr>
                      <w:i/>
                      <w:iCs/>
                      <w:color w:val="000000" w:themeColor="text1"/>
                    </w:rPr>
                  </w:pPr>
                  <w:r w:rsidRPr="25B48623">
                    <w:rPr>
                      <w:i/>
                      <w:iCs/>
                      <w:color w:val="000000" w:themeColor="text1"/>
                    </w:rPr>
                    <w:t>1111111111</w:t>
                  </w:r>
                </w:p>
              </w:tc>
            </w:tr>
            <w:tr w:rsidR="0F48E50A" w14:paraId="00EAFBAE" w14:textId="77777777" w:rsidTr="25B48623">
              <w:tc>
                <w:tcPr>
                  <w:tcW w:w="1800" w:type="dxa"/>
                </w:tcPr>
                <w:p w14:paraId="48831F9A" w14:textId="347A3228"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710" w:type="dxa"/>
                </w:tcPr>
                <w:p w14:paraId="50957570" w14:textId="3FE30E6F" w:rsidR="0F48E50A" w:rsidRDefault="0F48E50A" w:rsidP="0F48E50A">
                  <w:pPr>
                    <w:rPr>
                      <w:i/>
                      <w:iCs/>
                      <w:color w:val="000000" w:themeColor="text1"/>
                    </w:rPr>
                  </w:pPr>
                  <w:r w:rsidRPr="0F48E50A">
                    <w:rPr>
                      <w:i/>
                      <w:iCs/>
                      <w:color w:val="000000" w:themeColor="text1"/>
                    </w:rPr>
                    <w:t>Test</w:t>
                  </w:r>
                </w:p>
              </w:tc>
            </w:tr>
            <w:tr w:rsidR="0F48E50A" w14:paraId="14D795C7" w14:textId="77777777" w:rsidTr="25B48623">
              <w:tc>
                <w:tcPr>
                  <w:tcW w:w="1800" w:type="dxa"/>
                </w:tcPr>
                <w:p w14:paraId="38D21346" w14:textId="06FA79E0" w:rsidR="0F48E50A" w:rsidRDefault="0F48E50A" w:rsidP="0F48E50A">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710" w:type="dxa"/>
                </w:tcPr>
                <w:p w14:paraId="7FC7F234" w14:textId="2432D0D6" w:rsidR="0F48E50A" w:rsidRDefault="0F48E50A" w:rsidP="0F48E50A">
                  <w:pPr>
                    <w:rPr>
                      <w:i/>
                      <w:iCs/>
                      <w:color w:val="000000" w:themeColor="text1"/>
                    </w:rPr>
                  </w:pPr>
                  <w:r w:rsidRPr="0F48E50A">
                    <w:rPr>
                      <w:i/>
                      <w:iCs/>
                      <w:color w:val="000000" w:themeColor="text1"/>
                    </w:rPr>
                    <w:t>Test</w:t>
                  </w:r>
                </w:p>
              </w:tc>
            </w:tr>
            <w:tr w:rsidR="0F48E50A" w14:paraId="21B54785" w14:textId="77777777" w:rsidTr="25B48623">
              <w:tc>
                <w:tcPr>
                  <w:tcW w:w="1800" w:type="dxa"/>
                </w:tcPr>
                <w:p w14:paraId="5A02E58D" w14:textId="6BB42A8C" w:rsidR="0F48E50A" w:rsidRDefault="0F48E50A" w:rsidP="0F48E50A">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710" w:type="dxa"/>
                </w:tcPr>
                <w:p w14:paraId="4A86DEB7" w14:textId="7C8399D0" w:rsidR="0F48E50A" w:rsidRDefault="0F48E50A" w:rsidP="0F48E50A">
                  <w:pPr>
                    <w:rPr>
                      <w:i/>
                      <w:iCs/>
                      <w:color w:val="000000" w:themeColor="text1"/>
                    </w:rPr>
                  </w:pPr>
                  <w:r w:rsidRPr="0F48E50A">
                    <w:rPr>
                      <w:i/>
                      <w:iCs/>
                      <w:color w:val="000000" w:themeColor="text1"/>
                    </w:rPr>
                    <w:t>Test</w:t>
                  </w:r>
                </w:p>
              </w:tc>
            </w:tr>
            <w:tr w:rsidR="0F48E50A" w14:paraId="57F88D80" w14:textId="77777777" w:rsidTr="25B48623">
              <w:tc>
                <w:tcPr>
                  <w:tcW w:w="1800" w:type="dxa"/>
                </w:tcPr>
                <w:p w14:paraId="40B06697" w14:textId="53C1D332" w:rsidR="4DA764CF" w:rsidRDefault="4DA764CF" w:rsidP="25B48623">
                  <w:pPr>
                    <w:rPr>
                      <w:i/>
                      <w:iCs/>
                      <w:color w:val="000000" w:themeColor="text1"/>
                    </w:rPr>
                  </w:pPr>
                  <w:r w:rsidRPr="25B48623">
                    <w:rPr>
                      <w:i/>
                      <w:iCs/>
                      <w:color w:val="000000" w:themeColor="text1"/>
                      <w:vertAlign w:val="subscript"/>
                    </w:rPr>
                    <w:t>Fecha Nacimiento5</w:t>
                  </w:r>
                </w:p>
              </w:tc>
              <w:tc>
                <w:tcPr>
                  <w:tcW w:w="1710" w:type="dxa"/>
                </w:tcPr>
                <w:p w14:paraId="76BFA2B2" w14:textId="2EB3BDA0" w:rsidR="25B48623" w:rsidRDefault="25B48623" w:rsidP="25B48623">
                  <w:pPr>
                    <w:rPr>
                      <w:i/>
                      <w:iCs/>
                      <w:color w:val="000000" w:themeColor="text1"/>
                    </w:rPr>
                  </w:pPr>
                  <w:r w:rsidRPr="25B48623">
                    <w:rPr>
                      <w:i/>
                      <w:iCs/>
                      <w:color w:val="000000" w:themeColor="text1"/>
                    </w:rPr>
                    <w:t>2001-06-01</w:t>
                  </w:r>
                </w:p>
              </w:tc>
            </w:tr>
            <w:tr w:rsidR="0F48E50A" w14:paraId="785AD946" w14:textId="77777777" w:rsidTr="25B48623">
              <w:tc>
                <w:tcPr>
                  <w:tcW w:w="1800" w:type="dxa"/>
                </w:tcPr>
                <w:p w14:paraId="5159300E" w14:textId="6408AF80" w:rsidR="0F48E50A" w:rsidRDefault="0F48E50A" w:rsidP="0F48E50A">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710" w:type="dxa"/>
                </w:tcPr>
                <w:p w14:paraId="7C2B2F56" w14:textId="536615B5" w:rsidR="0F48E50A" w:rsidRDefault="0F48E50A" w:rsidP="0F48E50A">
                  <w:pPr>
                    <w:rPr>
                      <w:i/>
                      <w:iCs/>
                      <w:color w:val="000000" w:themeColor="text1"/>
                    </w:rPr>
                  </w:pPr>
                  <w:r w:rsidRPr="0F48E50A">
                    <w:rPr>
                      <w:i/>
                      <w:iCs/>
                      <w:color w:val="000000" w:themeColor="text1"/>
                    </w:rPr>
                    <w:t>Test</w:t>
                  </w:r>
                </w:p>
              </w:tc>
            </w:tr>
            <w:tr w:rsidR="0F48E50A" w14:paraId="3E78C3E9" w14:textId="77777777" w:rsidTr="25B48623">
              <w:tc>
                <w:tcPr>
                  <w:tcW w:w="1800" w:type="dxa"/>
                </w:tcPr>
                <w:p w14:paraId="3F8A3B03" w14:textId="6DC9108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710" w:type="dxa"/>
                </w:tcPr>
                <w:p w14:paraId="4D4E8762" w14:textId="40F0DFFB" w:rsidR="0F48E50A" w:rsidRDefault="0F48E50A" w:rsidP="0F48E50A">
                  <w:pPr>
                    <w:rPr>
                      <w:i/>
                      <w:iCs/>
                      <w:color w:val="000000" w:themeColor="text1"/>
                    </w:rPr>
                  </w:pPr>
                  <w:r w:rsidRPr="0F48E50A">
                    <w:rPr>
                      <w:i/>
                      <w:iCs/>
                      <w:color w:val="000000" w:themeColor="text1"/>
                    </w:rPr>
                    <w:t>Test</w:t>
                  </w:r>
                </w:p>
              </w:tc>
            </w:tr>
            <w:tr w:rsidR="0F48E50A" w14:paraId="77CACC60" w14:textId="77777777" w:rsidTr="25B48623">
              <w:tc>
                <w:tcPr>
                  <w:tcW w:w="1800" w:type="dxa"/>
                </w:tcPr>
                <w:p w14:paraId="74101770" w14:textId="34373856" w:rsidR="0F48E50A" w:rsidRDefault="0F48E50A" w:rsidP="0F48E50A">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710" w:type="dxa"/>
                </w:tcPr>
                <w:p w14:paraId="288732DD" w14:textId="57589E01" w:rsidR="0F48E50A" w:rsidRDefault="0F48E50A" w:rsidP="0F48E50A">
                  <w:pPr>
                    <w:rPr>
                      <w:i/>
                      <w:iCs/>
                      <w:color w:val="000000" w:themeColor="text1"/>
                    </w:rPr>
                  </w:pPr>
                  <w:r w:rsidRPr="0F48E50A">
                    <w:rPr>
                      <w:i/>
                      <w:iCs/>
                      <w:color w:val="000000" w:themeColor="text1"/>
                    </w:rPr>
                    <w:t>Test</w:t>
                  </w:r>
                </w:p>
              </w:tc>
            </w:tr>
          </w:tbl>
          <w:p w14:paraId="4F6AF4CF" w14:textId="1800C1AA"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Crear.</w:t>
            </w:r>
          </w:p>
        </w:tc>
      </w:tr>
      <w:tr w:rsidR="0F48E50A" w14:paraId="2601C63D"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C18C69"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1F43E69" w14:textId="4AD94B8D" w:rsidR="0F48E50A" w:rsidRDefault="4DA764CF" w:rsidP="25B48623">
            <w:pPr>
              <w:spacing w:line="276" w:lineRule="auto"/>
              <w:jc w:val="both"/>
              <w:rPr>
                <w:i/>
                <w:iCs/>
                <w:color w:val="000000" w:themeColor="text1"/>
              </w:rPr>
            </w:pPr>
            <w:r w:rsidRPr="25B48623">
              <w:rPr>
                <w:i/>
                <w:iCs/>
                <w:color w:val="000000" w:themeColor="text1"/>
              </w:rPr>
              <w:t>Haber ingresado la cedula de un chofer ya existente en la BD.</w:t>
            </w:r>
          </w:p>
        </w:tc>
      </w:tr>
      <w:tr w:rsidR="0F48E50A" w14:paraId="550F78FD"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FD460E"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9E69AC5" w14:textId="14EBBE82" w:rsidR="0F48E50A" w:rsidRDefault="0F48E50A" w:rsidP="0F48E50A">
            <w:pPr>
              <w:spacing w:line="276" w:lineRule="auto"/>
              <w:jc w:val="both"/>
              <w:rPr>
                <w:i/>
                <w:iCs/>
                <w:color w:val="000000" w:themeColor="text1"/>
              </w:rPr>
            </w:pPr>
            <w:r w:rsidRPr="0F48E50A">
              <w:rPr>
                <w:i/>
                <w:iCs/>
                <w:color w:val="000000" w:themeColor="text1"/>
              </w:rPr>
              <w:t>Se recibe un mensaje en pantalla de un error o conflicto en la BD y el chofer no se registra en el sistema.</w:t>
            </w:r>
          </w:p>
        </w:tc>
      </w:tr>
      <w:tr w:rsidR="0F48E50A" w14:paraId="4DBF0FC0"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861998"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D8DB0F0" w14:textId="2A50BA6D" w:rsidR="0F48E50A" w:rsidRDefault="0F48E50A" w:rsidP="0F48E50A">
            <w:pPr>
              <w:spacing w:line="276" w:lineRule="auto"/>
              <w:jc w:val="both"/>
              <w:rPr>
                <w:i/>
                <w:iCs/>
                <w:color w:val="000000" w:themeColor="text1"/>
              </w:rPr>
            </w:pPr>
            <w:r w:rsidRPr="0F48E50A">
              <w:rPr>
                <w:i/>
                <w:iCs/>
                <w:color w:val="000000" w:themeColor="text1"/>
              </w:rPr>
              <w:t>El chofer no se registra en el sistema y un mensaje notificando de un conflicto o error en la BD.</w:t>
            </w:r>
          </w:p>
        </w:tc>
      </w:tr>
      <w:tr w:rsidR="0F48E50A" w14:paraId="7FBBE3AE"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F09066F"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2531AEE"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5BFD6D24"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84E096E"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6822295" w14:textId="7C05BED7" w:rsidR="0F48E50A" w:rsidRDefault="0F48E50A" w:rsidP="0F48E50A">
            <w:pPr>
              <w:spacing w:line="276" w:lineRule="auto"/>
              <w:jc w:val="both"/>
              <w:rPr>
                <w:i/>
                <w:iCs/>
                <w:color w:val="000000" w:themeColor="text1"/>
              </w:rPr>
            </w:pPr>
          </w:p>
        </w:tc>
      </w:tr>
    </w:tbl>
    <w:p w14:paraId="682D7C76" w14:textId="341B8032" w:rsidR="0F48E50A" w:rsidRDefault="0F48E50A" w:rsidP="0F48E50A">
      <w:pPr>
        <w:spacing w:line="276" w:lineRule="auto"/>
        <w:ind w:left="709"/>
        <w:jc w:val="both"/>
      </w:pPr>
    </w:p>
    <w:p w14:paraId="5EE4DE72" w14:textId="3D8D72AE" w:rsidR="0F48E50A" w:rsidRDefault="25B48623" w:rsidP="0F48E50A">
      <w:pPr>
        <w:spacing w:line="276" w:lineRule="auto"/>
        <w:ind w:left="709"/>
        <w:jc w:val="both"/>
      </w:pPr>
      <w:r>
        <w:rPr>
          <w:noProof/>
        </w:rPr>
        <w:drawing>
          <wp:inline distT="0" distB="0" distL="0" distR="0" wp14:anchorId="53BDFB40" wp14:editId="3A7021C7">
            <wp:extent cx="5534025" cy="1848743"/>
            <wp:effectExtent l="0" t="0" r="0" b="0"/>
            <wp:docPr id="872200835" name="Imagen 8722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34025" cy="1848743"/>
                    </a:xfrm>
                    <a:prstGeom prst="rect">
                      <a:avLst/>
                    </a:prstGeom>
                  </pic:spPr>
                </pic:pic>
              </a:graphicData>
            </a:graphic>
          </wp:inline>
        </w:drawing>
      </w:r>
    </w:p>
    <w:p w14:paraId="32CEA0F6" w14:textId="612C8F8A"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17"/>
        <w:gridCol w:w="6089"/>
      </w:tblGrid>
      <w:tr w:rsidR="0F48E50A" w14:paraId="2CCD4384"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DB30251"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E35F6E8" w14:textId="2E07DB65" w:rsidR="0F48E50A" w:rsidRDefault="4DA764CF" w:rsidP="25B48623">
            <w:pPr>
              <w:spacing w:line="276" w:lineRule="auto"/>
              <w:jc w:val="both"/>
              <w:rPr>
                <w:i/>
                <w:iCs/>
                <w:color w:val="000000" w:themeColor="text1"/>
              </w:rPr>
            </w:pPr>
            <w:r w:rsidRPr="25B48623">
              <w:rPr>
                <w:i/>
                <w:iCs/>
                <w:color w:val="000000" w:themeColor="text1"/>
              </w:rPr>
              <w:t>CP-021</w:t>
            </w:r>
          </w:p>
        </w:tc>
      </w:tr>
      <w:tr w:rsidR="0F48E50A" w14:paraId="391D86C5"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58220BD"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7F8CF1" w14:textId="0B871D3C" w:rsidR="0F48E50A" w:rsidRDefault="0F48E50A" w:rsidP="0F48E50A">
            <w:pPr>
              <w:spacing w:line="276" w:lineRule="auto"/>
              <w:jc w:val="both"/>
              <w:rPr>
                <w:i/>
                <w:iCs/>
                <w:color w:val="000000" w:themeColor="text1"/>
              </w:rPr>
            </w:pPr>
            <w:r w:rsidRPr="0F48E50A">
              <w:rPr>
                <w:i/>
                <w:iCs/>
                <w:color w:val="000000" w:themeColor="text1"/>
              </w:rPr>
              <w:t>Modificar Chofer Correctamente</w:t>
            </w:r>
          </w:p>
        </w:tc>
      </w:tr>
      <w:tr w:rsidR="0F48E50A" w14:paraId="0A580271"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3848EA"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7D4C4AA"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4A235C4E"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5CF6ABF"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7ADFB44"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3225" w:type="dxa"/>
              <w:tblInd w:w="709" w:type="dxa"/>
              <w:tblLook w:val="06A0" w:firstRow="1" w:lastRow="0" w:firstColumn="1" w:lastColumn="0" w:noHBand="1" w:noVBand="1"/>
            </w:tblPr>
            <w:tblGrid>
              <w:gridCol w:w="1815"/>
              <w:gridCol w:w="1410"/>
            </w:tblGrid>
            <w:tr w:rsidR="0F48E50A" w14:paraId="166ED4F3" w14:textId="77777777" w:rsidTr="25B48623">
              <w:tc>
                <w:tcPr>
                  <w:tcW w:w="1815" w:type="dxa"/>
                </w:tcPr>
                <w:p w14:paraId="7835ECF4" w14:textId="07621CFD" w:rsidR="0F48E50A" w:rsidRDefault="0F48E50A" w:rsidP="0F48E50A">
                  <w:pPr>
                    <w:rPr>
                      <w:i/>
                      <w:iCs/>
                      <w:color w:val="000000" w:themeColor="text1"/>
                    </w:rPr>
                  </w:pPr>
                  <w:r w:rsidRPr="0F48E50A">
                    <w:rPr>
                      <w:i/>
                      <w:iCs/>
                      <w:color w:val="000000" w:themeColor="text1"/>
                    </w:rPr>
                    <w:t>CI</w:t>
                  </w:r>
                  <w:r w:rsidRPr="0F48E50A">
                    <w:rPr>
                      <w:i/>
                      <w:iCs/>
                      <w:color w:val="000000" w:themeColor="text1"/>
                      <w:vertAlign w:val="subscript"/>
                    </w:rPr>
                    <w:t>1</w:t>
                  </w:r>
                </w:p>
              </w:tc>
              <w:tc>
                <w:tcPr>
                  <w:tcW w:w="1410" w:type="dxa"/>
                </w:tcPr>
                <w:p w14:paraId="5D4DAB03" w14:textId="75ECA404" w:rsidR="0F48E50A" w:rsidRDefault="0F48E50A" w:rsidP="0F48E50A">
                  <w:pPr>
                    <w:rPr>
                      <w:i/>
                      <w:iCs/>
                      <w:color w:val="000000" w:themeColor="text1"/>
                    </w:rPr>
                  </w:pPr>
                  <w:r w:rsidRPr="0F48E50A">
                    <w:rPr>
                      <w:i/>
                      <w:iCs/>
                      <w:color w:val="000000" w:themeColor="text1"/>
                    </w:rPr>
                    <w:t>Test</w:t>
                  </w:r>
                </w:p>
              </w:tc>
            </w:tr>
            <w:tr w:rsidR="0F48E50A" w14:paraId="0EC2CD96" w14:textId="77777777" w:rsidTr="25B48623">
              <w:tc>
                <w:tcPr>
                  <w:tcW w:w="1815" w:type="dxa"/>
                </w:tcPr>
                <w:p w14:paraId="34FECCB0" w14:textId="347A3228"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410" w:type="dxa"/>
                </w:tcPr>
                <w:p w14:paraId="48B93165" w14:textId="3FE30E6F" w:rsidR="0F48E50A" w:rsidRDefault="0F48E50A" w:rsidP="0F48E50A">
                  <w:pPr>
                    <w:rPr>
                      <w:i/>
                      <w:iCs/>
                      <w:color w:val="000000" w:themeColor="text1"/>
                    </w:rPr>
                  </w:pPr>
                  <w:r w:rsidRPr="0F48E50A">
                    <w:rPr>
                      <w:i/>
                      <w:iCs/>
                      <w:color w:val="000000" w:themeColor="text1"/>
                    </w:rPr>
                    <w:t>Test</w:t>
                  </w:r>
                </w:p>
              </w:tc>
            </w:tr>
            <w:tr w:rsidR="0F48E50A" w14:paraId="4B5B1B9A" w14:textId="77777777" w:rsidTr="25B48623">
              <w:tc>
                <w:tcPr>
                  <w:tcW w:w="1815" w:type="dxa"/>
                </w:tcPr>
                <w:p w14:paraId="2D47F2E7" w14:textId="06FA79E0" w:rsidR="0F48E50A" w:rsidRDefault="0F48E50A" w:rsidP="0F48E50A">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410" w:type="dxa"/>
                </w:tcPr>
                <w:p w14:paraId="69B12B38" w14:textId="2432D0D6" w:rsidR="0F48E50A" w:rsidRDefault="0F48E50A" w:rsidP="0F48E50A">
                  <w:pPr>
                    <w:rPr>
                      <w:i/>
                      <w:iCs/>
                      <w:color w:val="000000" w:themeColor="text1"/>
                    </w:rPr>
                  </w:pPr>
                  <w:r w:rsidRPr="0F48E50A">
                    <w:rPr>
                      <w:i/>
                      <w:iCs/>
                      <w:color w:val="000000" w:themeColor="text1"/>
                    </w:rPr>
                    <w:t>Test</w:t>
                  </w:r>
                </w:p>
              </w:tc>
            </w:tr>
            <w:tr w:rsidR="0F48E50A" w14:paraId="08F8D234" w14:textId="77777777" w:rsidTr="25B48623">
              <w:tc>
                <w:tcPr>
                  <w:tcW w:w="1815" w:type="dxa"/>
                </w:tcPr>
                <w:p w14:paraId="2B72A49E" w14:textId="6BB42A8C" w:rsidR="0F48E50A" w:rsidRDefault="0F48E50A" w:rsidP="0F48E50A">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410" w:type="dxa"/>
                </w:tcPr>
                <w:p w14:paraId="2AEDFB4F" w14:textId="7C8399D0" w:rsidR="0F48E50A" w:rsidRDefault="0F48E50A" w:rsidP="0F48E50A">
                  <w:pPr>
                    <w:rPr>
                      <w:i/>
                      <w:iCs/>
                      <w:color w:val="000000" w:themeColor="text1"/>
                    </w:rPr>
                  </w:pPr>
                  <w:r w:rsidRPr="0F48E50A">
                    <w:rPr>
                      <w:i/>
                      <w:iCs/>
                      <w:color w:val="000000" w:themeColor="text1"/>
                    </w:rPr>
                    <w:t>Test</w:t>
                  </w:r>
                </w:p>
              </w:tc>
            </w:tr>
            <w:tr w:rsidR="0F48E50A" w14:paraId="24B21AFF" w14:textId="77777777" w:rsidTr="25B48623">
              <w:tc>
                <w:tcPr>
                  <w:tcW w:w="1815" w:type="dxa"/>
                </w:tcPr>
                <w:p w14:paraId="78C18E1F" w14:textId="53C1D332" w:rsidR="4DA764CF" w:rsidRDefault="4DA764CF" w:rsidP="25B48623">
                  <w:pPr>
                    <w:rPr>
                      <w:i/>
                      <w:iCs/>
                      <w:color w:val="000000" w:themeColor="text1"/>
                    </w:rPr>
                  </w:pPr>
                  <w:r w:rsidRPr="25B48623">
                    <w:rPr>
                      <w:i/>
                      <w:iCs/>
                      <w:color w:val="000000" w:themeColor="text1"/>
                      <w:vertAlign w:val="subscript"/>
                    </w:rPr>
                    <w:t>Fecha Nacimiento5</w:t>
                  </w:r>
                </w:p>
              </w:tc>
              <w:tc>
                <w:tcPr>
                  <w:tcW w:w="1410" w:type="dxa"/>
                </w:tcPr>
                <w:p w14:paraId="724B95E6" w14:textId="2EB3BDA0" w:rsidR="25B48623" w:rsidRDefault="25B48623" w:rsidP="25B48623">
                  <w:pPr>
                    <w:rPr>
                      <w:i/>
                      <w:iCs/>
                      <w:color w:val="000000" w:themeColor="text1"/>
                    </w:rPr>
                  </w:pPr>
                  <w:r w:rsidRPr="25B48623">
                    <w:rPr>
                      <w:i/>
                      <w:iCs/>
                      <w:color w:val="000000" w:themeColor="text1"/>
                    </w:rPr>
                    <w:t>2001-06-01</w:t>
                  </w:r>
                </w:p>
              </w:tc>
            </w:tr>
            <w:tr w:rsidR="0F48E50A" w14:paraId="18FCD139" w14:textId="77777777" w:rsidTr="25B48623">
              <w:tc>
                <w:tcPr>
                  <w:tcW w:w="1815" w:type="dxa"/>
                </w:tcPr>
                <w:p w14:paraId="38F0A5B1" w14:textId="6408AF80" w:rsidR="0F48E50A" w:rsidRDefault="0F48E50A" w:rsidP="0F48E50A">
                  <w:pPr>
                    <w:rPr>
                      <w:i/>
                      <w:iCs/>
                      <w:color w:val="000000" w:themeColor="text1"/>
                    </w:rPr>
                  </w:pPr>
                  <w:r w:rsidRPr="0F48E50A">
                    <w:rPr>
                      <w:i/>
                      <w:iCs/>
                      <w:color w:val="000000" w:themeColor="text1"/>
                    </w:rPr>
                    <w:t>Correo</w:t>
                  </w:r>
                  <w:r w:rsidRPr="0F48E50A">
                    <w:rPr>
                      <w:i/>
                      <w:iCs/>
                      <w:color w:val="000000" w:themeColor="text1"/>
                      <w:vertAlign w:val="subscript"/>
                    </w:rPr>
                    <w:t>6</w:t>
                  </w:r>
                </w:p>
              </w:tc>
              <w:tc>
                <w:tcPr>
                  <w:tcW w:w="1410" w:type="dxa"/>
                </w:tcPr>
                <w:p w14:paraId="2DC21862" w14:textId="536615B5" w:rsidR="0F48E50A" w:rsidRDefault="0F48E50A" w:rsidP="0F48E50A">
                  <w:pPr>
                    <w:rPr>
                      <w:i/>
                      <w:iCs/>
                      <w:color w:val="000000" w:themeColor="text1"/>
                    </w:rPr>
                  </w:pPr>
                  <w:r w:rsidRPr="0F48E50A">
                    <w:rPr>
                      <w:i/>
                      <w:iCs/>
                      <w:color w:val="000000" w:themeColor="text1"/>
                    </w:rPr>
                    <w:t>Test</w:t>
                  </w:r>
                </w:p>
              </w:tc>
            </w:tr>
            <w:tr w:rsidR="0F48E50A" w14:paraId="1AB0F410" w14:textId="77777777" w:rsidTr="25B48623">
              <w:tc>
                <w:tcPr>
                  <w:tcW w:w="1815" w:type="dxa"/>
                </w:tcPr>
                <w:p w14:paraId="0B63B74E" w14:textId="6DC9108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410" w:type="dxa"/>
                </w:tcPr>
                <w:p w14:paraId="5AEE312E" w14:textId="40F0DFFB" w:rsidR="0F48E50A" w:rsidRDefault="0F48E50A" w:rsidP="0F48E50A">
                  <w:pPr>
                    <w:rPr>
                      <w:i/>
                      <w:iCs/>
                      <w:color w:val="000000" w:themeColor="text1"/>
                    </w:rPr>
                  </w:pPr>
                  <w:r w:rsidRPr="0F48E50A">
                    <w:rPr>
                      <w:i/>
                      <w:iCs/>
                      <w:color w:val="000000" w:themeColor="text1"/>
                    </w:rPr>
                    <w:t>Test</w:t>
                  </w:r>
                </w:p>
              </w:tc>
            </w:tr>
            <w:tr w:rsidR="0F48E50A" w14:paraId="0F33D4BC" w14:textId="77777777" w:rsidTr="25B48623">
              <w:tc>
                <w:tcPr>
                  <w:tcW w:w="1815" w:type="dxa"/>
                </w:tcPr>
                <w:p w14:paraId="435A7D5B" w14:textId="34373856" w:rsidR="0F48E50A" w:rsidRDefault="0F48E50A" w:rsidP="0F48E50A">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410" w:type="dxa"/>
                </w:tcPr>
                <w:p w14:paraId="6C503AA5" w14:textId="57589E01" w:rsidR="0F48E50A" w:rsidRDefault="0F48E50A" w:rsidP="0F48E50A">
                  <w:pPr>
                    <w:rPr>
                      <w:i/>
                      <w:iCs/>
                      <w:color w:val="000000" w:themeColor="text1"/>
                    </w:rPr>
                  </w:pPr>
                  <w:r w:rsidRPr="0F48E50A">
                    <w:rPr>
                      <w:i/>
                      <w:iCs/>
                      <w:color w:val="000000" w:themeColor="text1"/>
                    </w:rPr>
                    <w:t>Test</w:t>
                  </w:r>
                </w:p>
              </w:tc>
            </w:tr>
          </w:tbl>
          <w:p w14:paraId="11AAFA84" w14:textId="2B937493"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14:paraId="2C7F920B"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FAA5A2"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4788E07" w14:textId="2A859637" w:rsidR="0F48E50A" w:rsidRDefault="0F48E50A" w:rsidP="0F48E50A">
            <w:pPr>
              <w:spacing w:line="276" w:lineRule="auto"/>
              <w:jc w:val="both"/>
              <w:rPr>
                <w:i/>
                <w:iCs/>
                <w:color w:val="000000" w:themeColor="text1"/>
              </w:rPr>
            </w:pPr>
            <w:r w:rsidRPr="0F48E50A">
              <w:rPr>
                <w:i/>
                <w:iCs/>
                <w:color w:val="000000" w:themeColor="text1"/>
              </w:rPr>
              <w:t>Haber ingresado correctamente los datos del chofer.</w:t>
            </w:r>
          </w:p>
        </w:tc>
      </w:tr>
      <w:tr w:rsidR="0F48E50A" w14:paraId="1DBF6C87"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D15B060"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64C2DA2" w14:textId="6044A06F" w:rsidR="0F48E50A" w:rsidRDefault="0F48E50A" w:rsidP="0F48E50A">
            <w:pPr>
              <w:spacing w:line="276" w:lineRule="auto"/>
              <w:jc w:val="both"/>
              <w:rPr>
                <w:i/>
                <w:iCs/>
                <w:color w:val="000000" w:themeColor="text1"/>
              </w:rPr>
            </w:pPr>
            <w:r w:rsidRPr="0F48E50A">
              <w:rPr>
                <w:i/>
                <w:iCs/>
                <w:color w:val="000000" w:themeColor="text1"/>
              </w:rPr>
              <w:t>Se modifica la información el chofer en el sistema.</w:t>
            </w:r>
          </w:p>
        </w:tc>
      </w:tr>
      <w:tr w:rsidR="0F48E50A" w14:paraId="77E4A298"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CEFF8BC"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0AB818D" w14:textId="0248EE23" w:rsidR="0F48E50A" w:rsidRDefault="0F48E50A" w:rsidP="0F48E50A">
            <w:pPr>
              <w:spacing w:line="276" w:lineRule="auto"/>
              <w:jc w:val="both"/>
              <w:rPr>
                <w:i/>
                <w:iCs/>
                <w:color w:val="000000" w:themeColor="text1"/>
              </w:rPr>
            </w:pPr>
            <w:r w:rsidRPr="0F48E50A">
              <w:rPr>
                <w:i/>
                <w:iCs/>
                <w:color w:val="000000" w:themeColor="text1"/>
              </w:rPr>
              <w:t>La información del chofer se modifica en el sistema.</w:t>
            </w:r>
          </w:p>
        </w:tc>
      </w:tr>
      <w:tr w:rsidR="0F48E50A" w14:paraId="6816C7D4"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44E724"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7B20AF9"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7BE46E31"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7566C10"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80B760D" w14:textId="7C05BED7" w:rsidR="0F48E50A" w:rsidRDefault="0F48E50A" w:rsidP="0F48E50A">
            <w:pPr>
              <w:spacing w:line="276" w:lineRule="auto"/>
              <w:jc w:val="both"/>
              <w:rPr>
                <w:i/>
                <w:iCs/>
                <w:color w:val="000000" w:themeColor="text1"/>
              </w:rPr>
            </w:pPr>
          </w:p>
        </w:tc>
      </w:tr>
    </w:tbl>
    <w:p w14:paraId="37F9B91F" w14:textId="46EC6F51" w:rsidR="0F48E50A" w:rsidRDefault="0F48E50A" w:rsidP="0F48E50A">
      <w:pPr>
        <w:spacing w:line="276" w:lineRule="auto"/>
        <w:ind w:left="709"/>
        <w:jc w:val="both"/>
      </w:pPr>
    </w:p>
    <w:p w14:paraId="654E48BA" w14:textId="7CF90665" w:rsidR="25B48623" w:rsidRDefault="25B48623" w:rsidP="25B48623">
      <w:pPr>
        <w:spacing w:line="276" w:lineRule="auto"/>
        <w:ind w:left="709"/>
        <w:jc w:val="both"/>
      </w:pPr>
      <w:r>
        <w:rPr>
          <w:noProof/>
        </w:rPr>
        <w:drawing>
          <wp:inline distT="0" distB="0" distL="0" distR="0" wp14:anchorId="4A6219B0" wp14:editId="1FABC60D">
            <wp:extent cx="5722160" cy="1961515"/>
            <wp:effectExtent l="0" t="0" r="0" b="0"/>
            <wp:docPr id="1069006131" name="Imagen 106900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2160" cy="1961515"/>
                    </a:xfrm>
                    <a:prstGeom prst="rect">
                      <a:avLst/>
                    </a:prstGeom>
                  </pic:spPr>
                </pic:pic>
              </a:graphicData>
            </a:graphic>
          </wp:inline>
        </w:drawing>
      </w:r>
    </w:p>
    <w:tbl>
      <w:tblPr>
        <w:tblW w:w="0" w:type="auto"/>
        <w:tblInd w:w="712" w:type="dxa"/>
        <w:tblLook w:val="04A0" w:firstRow="1" w:lastRow="0" w:firstColumn="1" w:lastColumn="0" w:noHBand="0" w:noVBand="1"/>
      </w:tblPr>
      <w:tblGrid>
        <w:gridCol w:w="2819"/>
        <w:gridCol w:w="6087"/>
      </w:tblGrid>
      <w:tr w:rsidR="0F48E50A" w14:paraId="3333DF53"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148D217"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F2FFEB3" w14:textId="6DD1C9E8" w:rsidR="0F48E50A" w:rsidRDefault="4DA764CF" w:rsidP="25B48623">
            <w:pPr>
              <w:spacing w:line="276" w:lineRule="auto"/>
              <w:jc w:val="both"/>
              <w:rPr>
                <w:i/>
                <w:iCs/>
                <w:color w:val="000000" w:themeColor="text1"/>
              </w:rPr>
            </w:pPr>
            <w:r w:rsidRPr="25B48623">
              <w:rPr>
                <w:i/>
                <w:iCs/>
                <w:color w:val="000000" w:themeColor="text1"/>
              </w:rPr>
              <w:t>CP-022</w:t>
            </w:r>
          </w:p>
        </w:tc>
      </w:tr>
      <w:tr w:rsidR="0F48E50A" w14:paraId="3DF39F3E"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BA1550"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EB7EE97" w14:textId="1ACF6FC4" w:rsidR="0F48E50A" w:rsidRDefault="0F48E50A" w:rsidP="0F48E50A">
            <w:pPr>
              <w:spacing w:line="276" w:lineRule="auto"/>
              <w:jc w:val="both"/>
              <w:rPr>
                <w:i/>
                <w:iCs/>
                <w:color w:val="000000" w:themeColor="text1"/>
              </w:rPr>
            </w:pPr>
            <w:r w:rsidRPr="0F48E50A">
              <w:rPr>
                <w:i/>
                <w:iCs/>
                <w:color w:val="000000" w:themeColor="text1"/>
              </w:rPr>
              <w:t>Modificación de Chofer Fallida</w:t>
            </w:r>
          </w:p>
        </w:tc>
      </w:tr>
      <w:tr w:rsidR="0F48E50A" w14:paraId="6CEF040B"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F1D1AD7"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D6D5A69"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3665619E"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E45F08"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315A7E9"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0F48E50A" w14:paraId="6A78141F" w14:textId="77777777" w:rsidTr="0F48E50A">
              <w:tc>
                <w:tcPr>
                  <w:tcW w:w="1665" w:type="dxa"/>
                </w:tcPr>
                <w:p w14:paraId="091D2147" w14:textId="07621CFD" w:rsidR="0F48E50A" w:rsidRDefault="0F48E50A" w:rsidP="0F48E50A">
                  <w:pPr>
                    <w:rPr>
                      <w:i/>
                      <w:iCs/>
                      <w:color w:val="000000" w:themeColor="text1"/>
                    </w:rPr>
                  </w:pPr>
                  <w:r w:rsidRPr="0F48E50A">
                    <w:rPr>
                      <w:i/>
                      <w:iCs/>
                      <w:color w:val="000000" w:themeColor="text1"/>
                    </w:rPr>
                    <w:t>CI</w:t>
                  </w:r>
                  <w:r w:rsidRPr="0F48E50A">
                    <w:rPr>
                      <w:i/>
                      <w:iCs/>
                      <w:color w:val="000000" w:themeColor="text1"/>
                      <w:vertAlign w:val="subscript"/>
                    </w:rPr>
                    <w:t>1</w:t>
                  </w:r>
                </w:p>
              </w:tc>
              <w:tc>
                <w:tcPr>
                  <w:tcW w:w="1560" w:type="dxa"/>
                </w:tcPr>
                <w:p w14:paraId="7593D636" w14:textId="75ECA404" w:rsidR="0F48E50A" w:rsidRDefault="0F48E50A" w:rsidP="0F48E50A">
                  <w:pPr>
                    <w:rPr>
                      <w:i/>
                      <w:iCs/>
                      <w:color w:val="000000" w:themeColor="text1"/>
                    </w:rPr>
                  </w:pPr>
                  <w:r w:rsidRPr="0F48E50A">
                    <w:rPr>
                      <w:i/>
                      <w:iCs/>
                      <w:color w:val="000000" w:themeColor="text1"/>
                    </w:rPr>
                    <w:t>Test</w:t>
                  </w:r>
                </w:p>
              </w:tc>
            </w:tr>
            <w:tr w:rsidR="0F48E50A" w14:paraId="12936ECC" w14:textId="77777777" w:rsidTr="0F48E50A">
              <w:tc>
                <w:tcPr>
                  <w:tcW w:w="1665" w:type="dxa"/>
                </w:tcPr>
                <w:p w14:paraId="4DA75BE8" w14:textId="347A3228" w:rsidR="0F48E50A" w:rsidRDefault="0F48E50A" w:rsidP="0F48E50A">
                  <w:pPr>
                    <w:rPr>
                      <w:i/>
                      <w:iCs/>
                      <w:color w:val="000000" w:themeColor="text1"/>
                    </w:rPr>
                  </w:pPr>
                  <w:r w:rsidRPr="0F48E50A">
                    <w:rPr>
                      <w:i/>
                      <w:iCs/>
                      <w:color w:val="000000" w:themeColor="text1"/>
                    </w:rPr>
                    <w:t>Nombre</w:t>
                  </w:r>
                  <w:r w:rsidRPr="0F48E50A">
                    <w:rPr>
                      <w:i/>
                      <w:iCs/>
                      <w:color w:val="000000" w:themeColor="text1"/>
                      <w:vertAlign w:val="subscript"/>
                    </w:rPr>
                    <w:t>2</w:t>
                  </w:r>
                </w:p>
              </w:tc>
              <w:tc>
                <w:tcPr>
                  <w:tcW w:w="1560" w:type="dxa"/>
                </w:tcPr>
                <w:p w14:paraId="37036830" w14:textId="3FE30E6F" w:rsidR="0F48E50A" w:rsidRDefault="0F48E50A" w:rsidP="0F48E50A">
                  <w:pPr>
                    <w:rPr>
                      <w:i/>
                      <w:iCs/>
                      <w:color w:val="000000" w:themeColor="text1"/>
                    </w:rPr>
                  </w:pPr>
                  <w:r w:rsidRPr="0F48E50A">
                    <w:rPr>
                      <w:i/>
                      <w:iCs/>
                      <w:color w:val="000000" w:themeColor="text1"/>
                    </w:rPr>
                    <w:t>Test</w:t>
                  </w:r>
                </w:p>
              </w:tc>
            </w:tr>
            <w:tr w:rsidR="0F48E50A" w14:paraId="0E17D000" w14:textId="77777777" w:rsidTr="0F48E50A">
              <w:tc>
                <w:tcPr>
                  <w:tcW w:w="1665" w:type="dxa"/>
                </w:tcPr>
                <w:p w14:paraId="15877F3E" w14:textId="06FA79E0" w:rsidR="0F48E50A" w:rsidRDefault="0F48E50A" w:rsidP="0F48E50A">
                  <w:pPr>
                    <w:rPr>
                      <w:i/>
                      <w:iCs/>
                      <w:color w:val="000000" w:themeColor="text1"/>
                    </w:rPr>
                  </w:pPr>
                  <w:r w:rsidRPr="0F48E50A">
                    <w:rPr>
                      <w:i/>
                      <w:iCs/>
                      <w:color w:val="000000" w:themeColor="text1"/>
                    </w:rPr>
                    <w:t>Apellido</w:t>
                  </w:r>
                  <w:r w:rsidRPr="0F48E50A">
                    <w:rPr>
                      <w:i/>
                      <w:iCs/>
                      <w:color w:val="000000" w:themeColor="text1"/>
                      <w:vertAlign w:val="subscript"/>
                    </w:rPr>
                    <w:t>3</w:t>
                  </w:r>
                </w:p>
              </w:tc>
              <w:tc>
                <w:tcPr>
                  <w:tcW w:w="1560" w:type="dxa"/>
                </w:tcPr>
                <w:p w14:paraId="5CFD9E1B" w14:textId="2432D0D6" w:rsidR="0F48E50A" w:rsidRDefault="0F48E50A" w:rsidP="0F48E50A">
                  <w:pPr>
                    <w:rPr>
                      <w:i/>
                      <w:iCs/>
                      <w:color w:val="000000" w:themeColor="text1"/>
                    </w:rPr>
                  </w:pPr>
                  <w:r w:rsidRPr="0F48E50A">
                    <w:rPr>
                      <w:i/>
                      <w:iCs/>
                      <w:color w:val="000000" w:themeColor="text1"/>
                    </w:rPr>
                    <w:t>Test</w:t>
                  </w:r>
                </w:p>
              </w:tc>
            </w:tr>
            <w:tr w:rsidR="0F48E50A" w14:paraId="5CD218D5" w14:textId="77777777" w:rsidTr="0F48E50A">
              <w:tc>
                <w:tcPr>
                  <w:tcW w:w="1665" w:type="dxa"/>
                </w:tcPr>
                <w:p w14:paraId="39E20E1A" w14:textId="6BB42A8C" w:rsidR="0F48E50A" w:rsidRDefault="0F48E50A" w:rsidP="0F48E50A">
                  <w:pPr>
                    <w:rPr>
                      <w:i/>
                      <w:iCs/>
                      <w:color w:val="000000" w:themeColor="text1"/>
                    </w:rPr>
                  </w:pPr>
                  <w:r w:rsidRPr="0F48E50A">
                    <w:rPr>
                      <w:i/>
                      <w:iCs/>
                      <w:color w:val="000000" w:themeColor="text1"/>
                    </w:rPr>
                    <w:t>Celular</w:t>
                  </w:r>
                  <w:r w:rsidRPr="0F48E50A">
                    <w:rPr>
                      <w:i/>
                      <w:iCs/>
                      <w:color w:val="000000" w:themeColor="text1"/>
                      <w:vertAlign w:val="subscript"/>
                    </w:rPr>
                    <w:t>4</w:t>
                  </w:r>
                </w:p>
              </w:tc>
              <w:tc>
                <w:tcPr>
                  <w:tcW w:w="1560" w:type="dxa"/>
                </w:tcPr>
                <w:p w14:paraId="71B1685A" w14:textId="7C8399D0" w:rsidR="0F48E50A" w:rsidRDefault="0F48E50A" w:rsidP="0F48E50A">
                  <w:pPr>
                    <w:rPr>
                      <w:i/>
                      <w:iCs/>
                      <w:color w:val="000000" w:themeColor="text1"/>
                    </w:rPr>
                  </w:pPr>
                  <w:r w:rsidRPr="0F48E50A">
                    <w:rPr>
                      <w:i/>
                      <w:iCs/>
                      <w:color w:val="000000" w:themeColor="text1"/>
                    </w:rPr>
                    <w:t>Test</w:t>
                  </w:r>
                </w:p>
              </w:tc>
            </w:tr>
            <w:tr w:rsidR="0F48E50A" w14:paraId="261EF82D" w14:textId="77777777" w:rsidTr="0F48E50A">
              <w:tc>
                <w:tcPr>
                  <w:tcW w:w="1665" w:type="dxa"/>
                </w:tcPr>
                <w:p w14:paraId="5C9464C7" w14:textId="53585F96" w:rsidR="0F48E50A" w:rsidRDefault="0F48E50A" w:rsidP="0F48E50A">
                  <w:pPr>
                    <w:rPr>
                      <w:i/>
                      <w:iCs/>
                      <w:color w:val="000000" w:themeColor="text1"/>
                    </w:rPr>
                  </w:pPr>
                  <w:r w:rsidRPr="0F48E50A">
                    <w:rPr>
                      <w:i/>
                      <w:iCs/>
                      <w:color w:val="000000" w:themeColor="text1"/>
                    </w:rPr>
                    <w:t>Edad</w:t>
                  </w:r>
                  <w:r w:rsidRPr="0F48E50A">
                    <w:rPr>
                      <w:i/>
                      <w:iCs/>
                      <w:color w:val="000000" w:themeColor="text1"/>
                      <w:vertAlign w:val="subscript"/>
                    </w:rPr>
                    <w:t>5</w:t>
                  </w:r>
                </w:p>
              </w:tc>
              <w:tc>
                <w:tcPr>
                  <w:tcW w:w="1560" w:type="dxa"/>
                </w:tcPr>
                <w:p w14:paraId="6A62B951" w14:textId="6011BB30" w:rsidR="0F48E50A" w:rsidRDefault="0F48E50A" w:rsidP="0F48E50A">
                  <w:pPr>
                    <w:rPr>
                      <w:i/>
                      <w:iCs/>
                      <w:color w:val="000000" w:themeColor="text1"/>
                    </w:rPr>
                  </w:pPr>
                  <w:r w:rsidRPr="0F48E50A">
                    <w:rPr>
                      <w:i/>
                      <w:iCs/>
                      <w:color w:val="000000" w:themeColor="text1"/>
                    </w:rPr>
                    <w:t>Test</w:t>
                  </w:r>
                </w:p>
              </w:tc>
            </w:tr>
            <w:tr w:rsidR="0F48E50A" w14:paraId="45047AA2" w14:textId="77777777" w:rsidTr="0F48E50A">
              <w:tc>
                <w:tcPr>
                  <w:tcW w:w="1665" w:type="dxa"/>
                </w:tcPr>
                <w:p w14:paraId="745FCC38" w14:textId="6408AF80" w:rsidR="0F48E50A" w:rsidRDefault="0F48E50A" w:rsidP="0F48E50A">
                  <w:pPr>
                    <w:rPr>
                      <w:i/>
                      <w:iCs/>
                      <w:color w:val="000000" w:themeColor="text1"/>
                    </w:rPr>
                  </w:pPr>
                  <w:r w:rsidRPr="0F48E50A">
                    <w:rPr>
                      <w:i/>
                      <w:iCs/>
                      <w:color w:val="000000" w:themeColor="text1"/>
                    </w:rPr>
                    <w:lastRenderedPageBreak/>
                    <w:t>Correo</w:t>
                  </w:r>
                  <w:r w:rsidRPr="0F48E50A">
                    <w:rPr>
                      <w:i/>
                      <w:iCs/>
                      <w:color w:val="000000" w:themeColor="text1"/>
                      <w:vertAlign w:val="subscript"/>
                    </w:rPr>
                    <w:t>6</w:t>
                  </w:r>
                </w:p>
              </w:tc>
              <w:tc>
                <w:tcPr>
                  <w:tcW w:w="1560" w:type="dxa"/>
                </w:tcPr>
                <w:p w14:paraId="306655F8" w14:textId="536615B5" w:rsidR="0F48E50A" w:rsidRDefault="0F48E50A" w:rsidP="0F48E50A">
                  <w:pPr>
                    <w:rPr>
                      <w:i/>
                      <w:iCs/>
                      <w:color w:val="000000" w:themeColor="text1"/>
                    </w:rPr>
                  </w:pPr>
                  <w:r w:rsidRPr="0F48E50A">
                    <w:rPr>
                      <w:i/>
                      <w:iCs/>
                      <w:color w:val="000000" w:themeColor="text1"/>
                    </w:rPr>
                    <w:t>Test</w:t>
                  </w:r>
                </w:p>
              </w:tc>
            </w:tr>
            <w:tr w:rsidR="0F48E50A" w14:paraId="54B59337" w14:textId="77777777" w:rsidTr="0F48E50A">
              <w:tc>
                <w:tcPr>
                  <w:tcW w:w="1665" w:type="dxa"/>
                </w:tcPr>
                <w:p w14:paraId="0D76F27C" w14:textId="6DC91085" w:rsidR="0F48E50A" w:rsidRDefault="0F48E50A" w:rsidP="0F48E50A">
                  <w:pPr>
                    <w:rPr>
                      <w:i/>
                      <w:iCs/>
                      <w:color w:val="000000" w:themeColor="text1"/>
                    </w:rPr>
                  </w:pPr>
                  <w:r w:rsidRPr="0F48E50A">
                    <w:rPr>
                      <w:i/>
                      <w:iCs/>
                      <w:color w:val="000000" w:themeColor="text1"/>
                    </w:rPr>
                    <w:t>Direccion</w:t>
                  </w:r>
                  <w:r w:rsidRPr="0F48E50A">
                    <w:rPr>
                      <w:i/>
                      <w:iCs/>
                      <w:color w:val="000000" w:themeColor="text1"/>
                      <w:vertAlign w:val="subscript"/>
                    </w:rPr>
                    <w:t>7</w:t>
                  </w:r>
                </w:p>
              </w:tc>
              <w:tc>
                <w:tcPr>
                  <w:tcW w:w="1560" w:type="dxa"/>
                </w:tcPr>
                <w:p w14:paraId="062AA665" w14:textId="40F0DFFB" w:rsidR="0F48E50A" w:rsidRDefault="0F48E50A" w:rsidP="0F48E50A">
                  <w:pPr>
                    <w:rPr>
                      <w:i/>
                      <w:iCs/>
                      <w:color w:val="000000" w:themeColor="text1"/>
                    </w:rPr>
                  </w:pPr>
                  <w:r w:rsidRPr="0F48E50A">
                    <w:rPr>
                      <w:i/>
                      <w:iCs/>
                      <w:color w:val="000000" w:themeColor="text1"/>
                    </w:rPr>
                    <w:t>Test</w:t>
                  </w:r>
                </w:p>
              </w:tc>
            </w:tr>
            <w:tr w:rsidR="0F48E50A" w14:paraId="29CBD227" w14:textId="77777777" w:rsidTr="0F48E50A">
              <w:tc>
                <w:tcPr>
                  <w:tcW w:w="1665" w:type="dxa"/>
                </w:tcPr>
                <w:p w14:paraId="32670421" w14:textId="34373856" w:rsidR="0F48E50A" w:rsidRDefault="0F48E50A" w:rsidP="0F48E50A">
                  <w:pPr>
                    <w:rPr>
                      <w:i/>
                      <w:iCs/>
                      <w:color w:val="000000" w:themeColor="text1"/>
                    </w:rPr>
                  </w:pPr>
                  <w:r w:rsidRPr="0F48E50A">
                    <w:rPr>
                      <w:i/>
                      <w:iCs/>
                      <w:color w:val="000000" w:themeColor="text1"/>
                    </w:rPr>
                    <w:t>Contraseña</w:t>
                  </w:r>
                  <w:r w:rsidRPr="0F48E50A">
                    <w:rPr>
                      <w:i/>
                      <w:iCs/>
                      <w:color w:val="000000" w:themeColor="text1"/>
                      <w:vertAlign w:val="subscript"/>
                    </w:rPr>
                    <w:t>8</w:t>
                  </w:r>
                </w:p>
              </w:tc>
              <w:tc>
                <w:tcPr>
                  <w:tcW w:w="1560" w:type="dxa"/>
                </w:tcPr>
                <w:p w14:paraId="1D6E550E" w14:textId="57589E01" w:rsidR="0F48E50A" w:rsidRDefault="0F48E50A" w:rsidP="0F48E50A">
                  <w:pPr>
                    <w:rPr>
                      <w:i/>
                      <w:iCs/>
                      <w:color w:val="000000" w:themeColor="text1"/>
                    </w:rPr>
                  </w:pPr>
                  <w:r w:rsidRPr="0F48E50A">
                    <w:rPr>
                      <w:i/>
                      <w:iCs/>
                      <w:color w:val="000000" w:themeColor="text1"/>
                    </w:rPr>
                    <w:t>Test</w:t>
                  </w:r>
                </w:p>
              </w:tc>
            </w:tr>
          </w:tbl>
          <w:p w14:paraId="26791E27" w14:textId="2B937493"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Modificar.</w:t>
            </w:r>
          </w:p>
        </w:tc>
      </w:tr>
      <w:tr w:rsidR="0F48E50A" w14:paraId="20B2588C"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7FCB09E" w14:textId="77777777" w:rsidR="0F48E50A" w:rsidRDefault="0F48E50A" w:rsidP="0F48E50A">
            <w:pPr>
              <w:spacing w:line="276" w:lineRule="auto"/>
              <w:jc w:val="both"/>
              <w:rPr>
                <w:i/>
                <w:iCs/>
              </w:rPr>
            </w:pPr>
            <w:r w:rsidRPr="0F48E50A">
              <w:rPr>
                <w:b/>
                <w:bCs/>
                <w:i/>
                <w:iCs/>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D8A8034" w14:textId="35727952" w:rsidR="0F48E50A" w:rsidRDefault="0F48E50A" w:rsidP="0F48E50A">
            <w:pPr>
              <w:spacing w:line="276" w:lineRule="auto"/>
              <w:jc w:val="both"/>
              <w:rPr>
                <w:i/>
                <w:iCs/>
                <w:color w:val="000000" w:themeColor="text1"/>
              </w:rPr>
            </w:pPr>
            <w:r w:rsidRPr="0F48E50A">
              <w:rPr>
                <w:i/>
                <w:iCs/>
                <w:color w:val="000000" w:themeColor="text1"/>
              </w:rPr>
              <w:t>Haber ingresado tipos de datos distintos de los esperados.</w:t>
            </w:r>
          </w:p>
        </w:tc>
      </w:tr>
      <w:tr w:rsidR="0F48E50A" w14:paraId="14D83AEF"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9EFE91"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15AC54F" w14:textId="1631F827" w:rsidR="0F48E50A" w:rsidRDefault="0F48E50A" w:rsidP="0F48E50A">
            <w:pPr>
              <w:spacing w:line="276" w:lineRule="auto"/>
              <w:jc w:val="both"/>
              <w:rPr>
                <w:i/>
                <w:iCs/>
                <w:color w:val="000000" w:themeColor="text1"/>
              </w:rPr>
            </w:pPr>
            <w:r w:rsidRPr="0F48E50A">
              <w:rPr>
                <w:i/>
                <w:iCs/>
                <w:color w:val="000000" w:themeColor="text1"/>
              </w:rPr>
              <w:t>No se modifica la información del chofer y se recibe un mensaje en pantalla de un error o conflicto con la BD.</w:t>
            </w:r>
          </w:p>
        </w:tc>
      </w:tr>
      <w:tr w:rsidR="0F48E50A" w14:paraId="373D04A4"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249644E"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2A3D3C" w14:textId="2C947560" w:rsidR="0F48E50A" w:rsidRDefault="0F48E50A" w:rsidP="0F48E50A">
            <w:pPr>
              <w:spacing w:line="276" w:lineRule="auto"/>
              <w:jc w:val="both"/>
              <w:rPr>
                <w:i/>
                <w:iCs/>
                <w:color w:val="000000" w:themeColor="text1"/>
              </w:rPr>
            </w:pPr>
            <w:r w:rsidRPr="0F48E50A">
              <w:rPr>
                <w:i/>
                <w:iCs/>
                <w:color w:val="000000" w:themeColor="text1"/>
              </w:rPr>
              <w:t>Mensaje en pantalla de conflicto o error con la BD y no se modifica la información del chofer.</w:t>
            </w:r>
          </w:p>
        </w:tc>
      </w:tr>
      <w:tr w:rsidR="0F48E50A" w14:paraId="6230C2F8"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962DEE"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1E34ADF"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7227113F"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F67C6B"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0AE527F" w14:textId="666050C0" w:rsidR="0F48E50A" w:rsidRDefault="4DA764CF" w:rsidP="25B48623">
            <w:pPr>
              <w:spacing w:line="276" w:lineRule="auto"/>
              <w:jc w:val="both"/>
              <w:rPr>
                <w:i/>
                <w:iCs/>
                <w:color w:val="000000" w:themeColor="text1"/>
              </w:rPr>
            </w:pPr>
            <w:r w:rsidRPr="25B48623">
              <w:rPr>
                <w:i/>
                <w:iCs/>
                <w:color w:val="000000" w:themeColor="text1"/>
              </w:rPr>
              <w:t>Un ejemplo de esto es intentar ingresar un dato tipo string en la Fecha de Nacimiento cuanto de espera un dato tipo Date.</w:t>
            </w:r>
          </w:p>
        </w:tc>
      </w:tr>
    </w:tbl>
    <w:p w14:paraId="64D79B9D" w14:textId="170E7C66" w:rsidR="0F48E50A" w:rsidRDefault="0F48E50A" w:rsidP="0F48E50A">
      <w:pPr>
        <w:spacing w:line="276" w:lineRule="auto"/>
        <w:ind w:left="709"/>
        <w:jc w:val="both"/>
      </w:pPr>
    </w:p>
    <w:p w14:paraId="1F1C0933" w14:textId="15418CEC" w:rsidR="0F48E50A" w:rsidRDefault="4DA764CF" w:rsidP="0F48E50A">
      <w:pPr>
        <w:spacing w:line="276" w:lineRule="auto"/>
        <w:ind w:left="708"/>
        <w:jc w:val="both"/>
      </w:pPr>
      <w:r>
        <w:rPr>
          <w:noProof/>
        </w:rPr>
        <w:drawing>
          <wp:inline distT="0" distB="0" distL="0" distR="0" wp14:anchorId="5459C2D2" wp14:editId="34AACA0A">
            <wp:extent cx="5648326" cy="1672610"/>
            <wp:effectExtent l="0" t="0" r="0" b="0"/>
            <wp:docPr id="482313459" name="Imagen 48231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2313459"/>
                    <pic:cNvPicPr/>
                  </pic:nvPicPr>
                  <pic:blipFill>
                    <a:blip r:embed="rId29">
                      <a:extLst>
                        <a:ext uri="{28A0092B-C50C-407E-A947-70E740481C1C}">
                          <a14:useLocalDpi xmlns:a14="http://schemas.microsoft.com/office/drawing/2010/main" val="0"/>
                        </a:ext>
                      </a:extLst>
                    </a:blip>
                    <a:stretch>
                      <a:fillRect/>
                    </a:stretch>
                  </pic:blipFill>
                  <pic:spPr>
                    <a:xfrm>
                      <a:off x="0" y="0"/>
                      <a:ext cx="5648326" cy="1672610"/>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0F48E50A" w14:paraId="28FAD573"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039F66E" w14:textId="77777777" w:rsidR="0F48E50A" w:rsidRDefault="0F48E50A" w:rsidP="0F48E50A">
            <w:pPr>
              <w:spacing w:line="276" w:lineRule="auto"/>
              <w:jc w:val="both"/>
              <w:rPr>
                <w:i/>
                <w:iCs/>
              </w:rPr>
            </w:pPr>
            <w:r w:rsidRPr="0F48E50A">
              <w:rPr>
                <w:b/>
                <w:bCs/>
                <w:i/>
                <w:i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6A570C0" w14:textId="28A714AC" w:rsidR="0F48E50A" w:rsidRDefault="4DA764CF" w:rsidP="25B48623">
            <w:pPr>
              <w:spacing w:line="276" w:lineRule="auto"/>
              <w:jc w:val="both"/>
              <w:rPr>
                <w:i/>
                <w:iCs/>
                <w:color w:val="000000" w:themeColor="text1"/>
              </w:rPr>
            </w:pPr>
            <w:r w:rsidRPr="25B48623">
              <w:rPr>
                <w:i/>
                <w:iCs/>
                <w:color w:val="000000" w:themeColor="text1"/>
              </w:rPr>
              <w:t>CP-023</w:t>
            </w:r>
          </w:p>
        </w:tc>
      </w:tr>
      <w:tr w:rsidR="0F48E50A" w14:paraId="46176009"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B5331A" w14:textId="77777777" w:rsidR="0F48E50A" w:rsidRDefault="0F48E50A" w:rsidP="0F48E50A">
            <w:pPr>
              <w:spacing w:line="276" w:lineRule="auto"/>
              <w:jc w:val="both"/>
              <w:rPr>
                <w:i/>
                <w:iCs/>
              </w:rPr>
            </w:pPr>
            <w:r w:rsidRPr="0F48E50A">
              <w:rPr>
                <w:b/>
                <w:bCs/>
                <w:i/>
                <w:i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69CEC6D" w14:textId="5C79FBC8" w:rsidR="0F48E50A" w:rsidRDefault="0F48E50A" w:rsidP="0F48E50A">
            <w:pPr>
              <w:spacing w:line="276" w:lineRule="auto"/>
              <w:jc w:val="both"/>
              <w:rPr>
                <w:i/>
                <w:iCs/>
                <w:color w:val="000000" w:themeColor="text1"/>
              </w:rPr>
            </w:pPr>
            <w:r w:rsidRPr="0F48E50A">
              <w:rPr>
                <w:i/>
                <w:iCs/>
                <w:color w:val="000000" w:themeColor="text1"/>
              </w:rPr>
              <w:t>Eliminar Chofer Correctamente</w:t>
            </w:r>
          </w:p>
        </w:tc>
      </w:tr>
      <w:tr w:rsidR="0F48E50A" w14:paraId="1412072F" w14:textId="77777777" w:rsidTr="25B4862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8DE830" w14:textId="77777777" w:rsidR="0F48E50A" w:rsidRDefault="0F48E50A" w:rsidP="0F48E50A">
            <w:pPr>
              <w:spacing w:line="276" w:lineRule="auto"/>
              <w:jc w:val="both"/>
              <w:rPr>
                <w:i/>
                <w:iCs/>
              </w:rPr>
            </w:pPr>
            <w:r w:rsidRPr="0F48E50A">
              <w:rPr>
                <w:b/>
                <w:bCs/>
                <w:i/>
                <w:i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C34F244" w14:textId="77777777" w:rsidR="0F48E50A" w:rsidRDefault="0F48E50A" w:rsidP="0F48E50A">
            <w:pPr>
              <w:spacing w:line="276" w:lineRule="auto"/>
              <w:jc w:val="both"/>
              <w:rPr>
                <w:i/>
                <w:iCs/>
                <w:color w:val="000000" w:themeColor="text1"/>
              </w:rPr>
            </w:pPr>
            <w:r w:rsidRPr="0F48E50A">
              <w:rPr>
                <w:i/>
                <w:iCs/>
                <w:color w:val="000000" w:themeColor="text1"/>
              </w:rPr>
              <w:t>Desarrolladores</w:t>
            </w:r>
          </w:p>
        </w:tc>
      </w:tr>
      <w:tr w:rsidR="0F48E50A" w14:paraId="608C4DAE" w14:textId="77777777" w:rsidTr="25B48623">
        <w:trPr>
          <w:trHeight w:val="1005"/>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D7B6426" w14:textId="77777777" w:rsidR="0F48E50A" w:rsidRDefault="0F48E50A" w:rsidP="0F48E50A">
            <w:pPr>
              <w:spacing w:line="276" w:lineRule="auto"/>
              <w:jc w:val="both"/>
              <w:rPr>
                <w:i/>
                <w:iCs/>
              </w:rPr>
            </w:pPr>
            <w:r w:rsidRPr="0F48E50A">
              <w:rPr>
                <w:b/>
                <w:bCs/>
                <w:i/>
                <w:i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1298E2" w14:textId="77777777" w:rsidR="0F48E50A" w:rsidRDefault="0F48E50A" w:rsidP="0F48E50A">
            <w:pPr>
              <w:numPr>
                <w:ilvl w:val="0"/>
                <w:numId w:val="8"/>
              </w:numPr>
              <w:tabs>
                <w:tab w:val="clear" w:pos="720"/>
                <w:tab w:val="num" w:pos="372"/>
              </w:tabs>
              <w:spacing w:line="276" w:lineRule="auto"/>
              <w:ind w:left="709"/>
              <w:jc w:val="both"/>
              <w:rPr>
                <w:i/>
                <w:iCs/>
                <w:color w:val="000000" w:themeColor="text1"/>
              </w:rPr>
            </w:pPr>
            <w:r w:rsidRPr="0F48E50A">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0F48E50A" w14:paraId="5B44A7C4" w14:textId="77777777" w:rsidTr="25B48623">
              <w:tc>
                <w:tcPr>
                  <w:tcW w:w="1665" w:type="dxa"/>
                </w:tcPr>
                <w:p w14:paraId="4CA165B1" w14:textId="56931394" w:rsidR="0F48E50A"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0054AE0C" w14:textId="325AC0AC" w:rsidR="0F48E50A" w:rsidRDefault="0F48E50A" w:rsidP="0F48E50A">
                  <w:pPr>
                    <w:rPr>
                      <w:i/>
                      <w:iCs/>
                      <w:color w:val="000000" w:themeColor="text1"/>
                    </w:rPr>
                  </w:pPr>
                  <w:r w:rsidRPr="0F48E50A">
                    <w:rPr>
                      <w:i/>
                      <w:iCs/>
                      <w:color w:val="000000" w:themeColor="text1"/>
                    </w:rPr>
                    <w:t>Test</w:t>
                  </w:r>
                </w:p>
              </w:tc>
            </w:tr>
          </w:tbl>
          <w:p w14:paraId="727BB68D" w14:textId="7A14C703" w:rsidR="0F48E50A" w:rsidRDefault="0F48E50A" w:rsidP="0F48E50A">
            <w:pPr>
              <w:numPr>
                <w:ilvl w:val="0"/>
                <w:numId w:val="9"/>
              </w:numPr>
              <w:spacing w:line="276" w:lineRule="auto"/>
              <w:ind w:left="709"/>
              <w:jc w:val="both"/>
              <w:rPr>
                <w:i/>
                <w:iCs/>
                <w:color w:val="000000" w:themeColor="text1"/>
              </w:rPr>
            </w:pPr>
            <w:r w:rsidRPr="0F48E50A">
              <w:rPr>
                <w:i/>
                <w:iCs/>
                <w:color w:val="000000" w:themeColor="text1"/>
              </w:rPr>
              <w:t>Hacer clic en el botón Eliminar.</w:t>
            </w:r>
          </w:p>
        </w:tc>
      </w:tr>
      <w:tr w:rsidR="0F48E50A" w14:paraId="79866A9A" w14:textId="77777777" w:rsidTr="25B4862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796ADB" w14:textId="77777777" w:rsidR="0F48E50A" w:rsidRDefault="0F48E50A" w:rsidP="0F48E50A">
            <w:pPr>
              <w:spacing w:line="276" w:lineRule="auto"/>
              <w:jc w:val="both"/>
              <w:rPr>
                <w:i/>
                <w:iCs/>
              </w:rPr>
            </w:pPr>
            <w:r w:rsidRPr="0F48E50A">
              <w:rPr>
                <w:b/>
                <w:bCs/>
                <w:i/>
                <w:i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C9486EF" w14:textId="38CDC8E4" w:rsidR="0F48E50A" w:rsidRDefault="0F48E50A" w:rsidP="0F48E50A">
            <w:pPr>
              <w:spacing w:line="276" w:lineRule="auto"/>
              <w:jc w:val="both"/>
              <w:rPr>
                <w:i/>
                <w:iCs/>
                <w:color w:val="000000" w:themeColor="text1"/>
              </w:rPr>
            </w:pPr>
            <w:r w:rsidRPr="0F48E50A">
              <w:rPr>
                <w:i/>
                <w:iCs/>
                <w:color w:val="000000" w:themeColor="text1"/>
              </w:rPr>
              <w:t>Se ingresa la CI de un chofer existente en la BD.</w:t>
            </w:r>
          </w:p>
        </w:tc>
      </w:tr>
      <w:tr w:rsidR="0F48E50A" w14:paraId="1FCC5293" w14:textId="77777777" w:rsidTr="25B4862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D775C37" w14:textId="77777777" w:rsidR="0F48E50A" w:rsidRDefault="0F48E50A" w:rsidP="0F48E50A">
            <w:pPr>
              <w:spacing w:line="276" w:lineRule="auto"/>
              <w:jc w:val="both"/>
              <w:rPr>
                <w:i/>
                <w:iCs/>
              </w:rPr>
            </w:pPr>
            <w:r w:rsidRPr="0F48E50A">
              <w:rPr>
                <w:b/>
                <w:bCs/>
                <w:i/>
                <w:i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75C687F" w14:textId="179018D7" w:rsidR="0F48E50A" w:rsidRDefault="0F48E50A" w:rsidP="0F48E50A">
            <w:pPr>
              <w:spacing w:line="276" w:lineRule="auto"/>
              <w:jc w:val="both"/>
              <w:rPr>
                <w:i/>
                <w:iCs/>
                <w:color w:val="000000" w:themeColor="text1"/>
              </w:rPr>
            </w:pPr>
            <w:r w:rsidRPr="0F48E50A">
              <w:rPr>
                <w:i/>
                <w:iCs/>
                <w:color w:val="000000" w:themeColor="text1"/>
              </w:rPr>
              <w:t>Se elimina la información del chofer en el sistema.</w:t>
            </w:r>
          </w:p>
        </w:tc>
      </w:tr>
      <w:tr w:rsidR="0F48E50A" w14:paraId="6357CF67" w14:textId="77777777" w:rsidTr="25B4862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F326DF" w14:textId="77777777" w:rsidR="0F48E50A" w:rsidRDefault="0F48E50A" w:rsidP="0F48E50A">
            <w:pPr>
              <w:spacing w:line="276" w:lineRule="auto"/>
              <w:jc w:val="both"/>
              <w:rPr>
                <w:i/>
                <w:iCs/>
              </w:rPr>
            </w:pPr>
            <w:r w:rsidRPr="0F48E50A">
              <w:rPr>
                <w:b/>
                <w:bCs/>
                <w:i/>
                <w:i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0C1684C" w14:textId="10BEC7E3" w:rsidR="0F48E50A" w:rsidRDefault="0F48E50A" w:rsidP="0F48E50A">
            <w:pPr>
              <w:spacing w:line="276" w:lineRule="auto"/>
              <w:jc w:val="both"/>
              <w:rPr>
                <w:i/>
                <w:iCs/>
                <w:color w:val="000000" w:themeColor="text1"/>
              </w:rPr>
            </w:pPr>
            <w:r w:rsidRPr="0F48E50A">
              <w:rPr>
                <w:i/>
                <w:iCs/>
                <w:color w:val="000000" w:themeColor="text1"/>
              </w:rPr>
              <w:t>La información del chofer se elimina del sistema.</w:t>
            </w:r>
          </w:p>
        </w:tc>
      </w:tr>
      <w:tr w:rsidR="0F48E50A" w14:paraId="5B11B7B6" w14:textId="77777777" w:rsidTr="25B4862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199703C" w14:textId="77777777" w:rsidR="0F48E50A" w:rsidRDefault="0F48E50A" w:rsidP="0F48E50A">
            <w:pPr>
              <w:spacing w:line="276" w:lineRule="auto"/>
              <w:jc w:val="both"/>
              <w:rPr>
                <w:i/>
                <w:iCs/>
              </w:rPr>
            </w:pPr>
            <w:r w:rsidRPr="0F48E50A">
              <w:rPr>
                <w:b/>
                <w:bCs/>
                <w:i/>
                <w:i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EE2E194" w14:textId="77777777" w:rsidR="0F48E50A" w:rsidRDefault="0F48E50A" w:rsidP="0F48E50A">
            <w:pPr>
              <w:spacing w:line="276" w:lineRule="auto"/>
              <w:jc w:val="both"/>
              <w:rPr>
                <w:i/>
                <w:iCs/>
                <w:color w:val="000000" w:themeColor="text1"/>
              </w:rPr>
            </w:pPr>
            <w:r w:rsidRPr="0F48E50A">
              <w:rPr>
                <w:i/>
                <w:iCs/>
                <w:color w:val="000000" w:themeColor="text1"/>
              </w:rPr>
              <w:t>Exitoso</w:t>
            </w:r>
          </w:p>
        </w:tc>
      </w:tr>
      <w:tr w:rsidR="0F48E50A" w14:paraId="7243309E" w14:textId="77777777" w:rsidTr="25B4862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7ED6D8" w14:textId="77777777" w:rsidR="0F48E50A" w:rsidRDefault="0F48E50A" w:rsidP="0F48E50A">
            <w:pPr>
              <w:spacing w:line="276" w:lineRule="auto"/>
              <w:jc w:val="both"/>
              <w:rPr>
                <w:i/>
                <w:iCs/>
              </w:rPr>
            </w:pPr>
            <w:r w:rsidRPr="0F48E50A">
              <w:rPr>
                <w:b/>
                <w:bCs/>
                <w:i/>
                <w:i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2959356" w14:textId="69C36774" w:rsidR="0F48E50A" w:rsidRDefault="0F48E50A" w:rsidP="0F48E50A">
            <w:pPr>
              <w:spacing w:line="276" w:lineRule="auto"/>
              <w:jc w:val="both"/>
              <w:rPr>
                <w:i/>
                <w:iCs/>
                <w:color w:val="000000" w:themeColor="text1"/>
              </w:rPr>
            </w:pPr>
          </w:p>
        </w:tc>
      </w:tr>
    </w:tbl>
    <w:p w14:paraId="2020B1ED" w14:textId="6FDF8F89" w:rsidR="0F48E50A" w:rsidRDefault="0F48E50A" w:rsidP="25B48623">
      <w:pPr>
        <w:spacing w:line="276" w:lineRule="auto"/>
        <w:ind w:left="709"/>
        <w:jc w:val="both"/>
      </w:pPr>
    </w:p>
    <w:p w14:paraId="0EBA60E4" w14:textId="467AC821" w:rsidR="0F48E50A" w:rsidRDefault="25B48623" w:rsidP="0F48E50A">
      <w:pPr>
        <w:spacing w:line="276" w:lineRule="auto"/>
        <w:ind w:left="709"/>
        <w:jc w:val="both"/>
      </w:pPr>
      <w:r>
        <w:rPr>
          <w:noProof/>
        </w:rPr>
        <w:lastRenderedPageBreak/>
        <w:drawing>
          <wp:inline distT="0" distB="0" distL="0" distR="0" wp14:anchorId="138897AD" wp14:editId="135120F6">
            <wp:extent cx="5505450" cy="2122051"/>
            <wp:effectExtent l="0" t="0" r="0" b="0"/>
            <wp:docPr id="1560608753" name="Imagen 156060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05450" cy="2122051"/>
                    </a:xfrm>
                    <a:prstGeom prst="rect">
                      <a:avLst/>
                    </a:prstGeom>
                  </pic:spPr>
                </pic:pic>
              </a:graphicData>
            </a:graphic>
          </wp:inline>
        </w:drawing>
      </w:r>
    </w:p>
    <w:p w14:paraId="26280EE5" w14:textId="59B643CC" w:rsidR="25B48623" w:rsidRDefault="25B48623" w:rsidP="25B48623">
      <w:pPr>
        <w:spacing w:line="276" w:lineRule="auto"/>
        <w:ind w:left="709"/>
        <w:jc w:val="both"/>
      </w:pPr>
    </w:p>
    <w:p w14:paraId="41D7A333" w14:textId="610CD1C4" w:rsidR="25B48623" w:rsidRDefault="25B48623" w:rsidP="25B48623">
      <w:pPr>
        <w:spacing w:line="276" w:lineRule="auto"/>
        <w:ind w:left="709"/>
        <w:jc w:val="both"/>
      </w:pPr>
    </w:p>
    <w:p w14:paraId="133C35EA" w14:textId="41DBE6AD"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20"/>
        <w:gridCol w:w="6086"/>
      </w:tblGrid>
      <w:tr w:rsidR="25B48623" w14:paraId="7C550C24"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25A588"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C197FDF" w14:textId="11825741" w:rsidR="4DA764CF" w:rsidRDefault="4DA764CF" w:rsidP="25B48623">
            <w:pPr>
              <w:spacing w:line="276" w:lineRule="auto"/>
              <w:jc w:val="both"/>
              <w:rPr>
                <w:i/>
                <w:iCs/>
                <w:color w:val="000000" w:themeColor="text1"/>
              </w:rPr>
            </w:pPr>
            <w:r w:rsidRPr="25B48623">
              <w:rPr>
                <w:i/>
                <w:iCs/>
                <w:color w:val="000000" w:themeColor="text1"/>
              </w:rPr>
              <w:t>CP-024</w:t>
            </w:r>
          </w:p>
        </w:tc>
      </w:tr>
      <w:tr w:rsidR="25B48623" w14:paraId="4E973565"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C98C4C"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CBE50CE" w14:textId="2890D36E" w:rsidR="4DA764CF" w:rsidRDefault="4DA764CF" w:rsidP="25B48623">
            <w:pPr>
              <w:spacing w:line="276" w:lineRule="auto"/>
              <w:jc w:val="both"/>
              <w:rPr>
                <w:i/>
                <w:iCs/>
                <w:color w:val="000000" w:themeColor="text1"/>
              </w:rPr>
            </w:pPr>
            <w:r w:rsidRPr="25B48623">
              <w:rPr>
                <w:i/>
                <w:iCs/>
                <w:color w:val="000000" w:themeColor="text1"/>
              </w:rPr>
              <w:t xml:space="preserve">Obtener </w:t>
            </w:r>
            <w:bookmarkStart w:id="25" w:name="_Int_AyJDQsSf"/>
            <w:r w:rsidRPr="25B48623">
              <w:rPr>
                <w:i/>
                <w:iCs/>
                <w:color w:val="000000" w:themeColor="text1"/>
              </w:rPr>
              <w:t>Secretaria</w:t>
            </w:r>
            <w:bookmarkEnd w:id="25"/>
            <w:r w:rsidRPr="25B48623">
              <w:rPr>
                <w:i/>
                <w:iCs/>
                <w:color w:val="000000" w:themeColor="text1"/>
              </w:rPr>
              <w:t xml:space="preserve"> Correctamente</w:t>
            </w:r>
          </w:p>
        </w:tc>
      </w:tr>
      <w:tr w:rsidR="25B48623" w14:paraId="535750D0"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CC815F9"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4A01077"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10791999"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75EAC9"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774E456"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74648D03" w14:textId="77777777" w:rsidTr="25B48623">
              <w:tc>
                <w:tcPr>
                  <w:tcW w:w="1665" w:type="dxa"/>
                </w:tcPr>
                <w:p w14:paraId="4CF4F7B5" w14:textId="2E58BEED"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1E21F448" w14:textId="29620DA5" w:rsidR="25B48623" w:rsidRDefault="25B48623" w:rsidP="25B48623">
                  <w:pPr>
                    <w:rPr>
                      <w:i/>
                      <w:iCs/>
                      <w:color w:val="000000" w:themeColor="text1"/>
                    </w:rPr>
                  </w:pPr>
                  <w:r w:rsidRPr="25B48623">
                    <w:rPr>
                      <w:i/>
                      <w:iCs/>
                      <w:color w:val="000000" w:themeColor="text1"/>
                    </w:rPr>
                    <w:t>1719963470</w:t>
                  </w:r>
                </w:p>
              </w:tc>
            </w:tr>
          </w:tbl>
          <w:p w14:paraId="19134B89" w14:textId="5258E31A" w:rsidR="25B48623" w:rsidRDefault="25B48623" w:rsidP="25B48623">
            <w:pPr>
              <w:spacing w:line="276" w:lineRule="auto"/>
              <w:ind w:left="709"/>
              <w:jc w:val="both"/>
              <w:rPr>
                <w:i/>
                <w:iCs/>
                <w:color w:val="000000" w:themeColor="text1"/>
              </w:rPr>
            </w:pPr>
          </w:p>
        </w:tc>
      </w:tr>
      <w:tr w:rsidR="25B48623" w14:paraId="1FE5A52A"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4B3DDE"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1A29207" w14:textId="2FD99456" w:rsidR="4DA764CF" w:rsidRDefault="4DA764CF" w:rsidP="25B48623">
            <w:pPr>
              <w:spacing w:line="276" w:lineRule="auto"/>
              <w:jc w:val="both"/>
              <w:rPr>
                <w:i/>
                <w:iCs/>
                <w:color w:val="000000" w:themeColor="text1"/>
              </w:rPr>
            </w:pPr>
            <w:r w:rsidRPr="25B48623">
              <w:rPr>
                <w:i/>
                <w:iCs/>
                <w:color w:val="000000" w:themeColor="text1"/>
              </w:rPr>
              <w:t xml:space="preserve">Se ingresa la CI de una </w:t>
            </w:r>
            <w:bookmarkStart w:id="26" w:name="_Int_6hd9s7Wc"/>
            <w:r w:rsidRPr="25B48623">
              <w:rPr>
                <w:i/>
                <w:iCs/>
                <w:color w:val="000000" w:themeColor="text1"/>
              </w:rPr>
              <w:t>Secretaria</w:t>
            </w:r>
            <w:bookmarkEnd w:id="26"/>
            <w:r w:rsidRPr="25B48623">
              <w:rPr>
                <w:i/>
                <w:iCs/>
                <w:color w:val="000000" w:themeColor="text1"/>
              </w:rPr>
              <w:t xml:space="preserve"> existente en la BD.</w:t>
            </w:r>
          </w:p>
        </w:tc>
      </w:tr>
      <w:tr w:rsidR="25B48623" w14:paraId="5593B8EA"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F138719"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1876EE" w14:textId="6B85A91E" w:rsidR="4DA764CF" w:rsidRDefault="4DA764CF" w:rsidP="25B48623">
            <w:pPr>
              <w:spacing w:line="276" w:lineRule="auto"/>
              <w:jc w:val="both"/>
              <w:rPr>
                <w:i/>
                <w:iCs/>
                <w:color w:val="000000" w:themeColor="text1"/>
              </w:rPr>
            </w:pPr>
            <w:r w:rsidRPr="25B48623">
              <w:rPr>
                <w:i/>
                <w:iCs/>
                <w:color w:val="000000" w:themeColor="text1"/>
              </w:rPr>
              <w:t xml:space="preserve">Obtener los datos de la </w:t>
            </w:r>
            <w:bookmarkStart w:id="27" w:name="_Int_dfr6k07O"/>
            <w:r w:rsidRPr="25B48623">
              <w:rPr>
                <w:i/>
                <w:iCs/>
                <w:color w:val="000000" w:themeColor="text1"/>
              </w:rPr>
              <w:t>Secretaria</w:t>
            </w:r>
            <w:bookmarkEnd w:id="27"/>
            <w:r w:rsidRPr="25B48623">
              <w:rPr>
                <w:i/>
                <w:iCs/>
                <w:color w:val="000000" w:themeColor="text1"/>
              </w:rPr>
              <w:t xml:space="preserve"> en el sistema.</w:t>
            </w:r>
          </w:p>
        </w:tc>
      </w:tr>
      <w:tr w:rsidR="25B48623" w14:paraId="351CE398"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E700BD"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2591468" w14:textId="3D16067E" w:rsidR="25B48623" w:rsidRDefault="25B48623" w:rsidP="25B48623">
            <w:pPr>
              <w:spacing w:line="276" w:lineRule="auto"/>
              <w:jc w:val="both"/>
              <w:rPr>
                <w:i/>
                <w:iCs/>
                <w:color w:val="000000" w:themeColor="text1"/>
              </w:rPr>
            </w:pPr>
            <w:r w:rsidRPr="25B48623">
              <w:rPr>
                <w:i/>
                <w:iCs/>
                <w:color w:val="000000" w:themeColor="text1"/>
              </w:rPr>
              <w:t xml:space="preserve">Se obtienen los datos de la </w:t>
            </w:r>
            <w:bookmarkStart w:id="28" w:name="_Int_NEF41beT"/>
            <w:r w:rsidRPr="25B48623">
              <w:rPr>
                <w:i/>
                <w:iCs/>
                <w:color w:val="000000" w:themeColor="text1"/>
              </w:rPr>
              <w:t>Secretaria</w:t>
            </w:r>
            <w:bookmarkEnd w:id="28"/>
            <w:r w:rsidRPr="25B48623">
              <w:rPr>
                <w:i/>
                <w:iCs/>
                <w:color w:val="000000" w:themeColor="text1"/>
              </w:rPr>
              <w:t>.</w:t>
            </w:r>
          </w:p>
        </w:tc>
      </w:tr>
      <w:tr w:rsidR="25B48623" w14:paraId="0F6F5C7D"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BBD566"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82519AC"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514CEF77"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0AC1F3E"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3DA4B09" w14:textId="69C36774" w:rsidR="25B48623" w:rsidRDefault="25B48623" w:rsidP="25B48623">
            <w:pPr>
              <w:spacing w:line="276" w:lineRule="auto"/>
              <w:jc w:val="both"/>
              <w:rPr>
                <w:i/>
                <w:iCs/>
                <w:color w:val="000000" w:themeColor="text1"/>
              </w:rPr>
            </w:pPr>
          </w:p>
        </w:tc>
      </w:tr>
    </w:tbl>
    <w:p w14:paraId="670298DA" w14:textId="26B3DE6F" w:rsidR="25B48623" w:rsidRDefault="25B48623" w:rsidP="25B48623">
      <w:pPr>
        <w:spacing w:line="276" w:lineRule="auto"/>
        <w:ind w:left="709"/>
        <w:jc w:val="both"/>
      </w:pPr>
    </w:p>
    <w:p w14:paraId="130A201E" w14:textId="2D5116F6" w:rsidR="25B48623" w:rsidRDefault="25B48623" w:rsidP="25B48623">
      <w:pPr>
        <w:spacing w:line="276" w:lineRule="auto"/>
        <w:ind w:left="709"/>
        <w:jc w:val="both"/>
      </w:pPr>
      <w:r w:rsidRPr="25B48623">
        <w:lastRenderedPageBreak/>
        <w:t xml:space="preserve">    </w:t>
      </w:r>
      <w:r>
        <w:rPr>
          <w:noProof/>
        </w:rPr>
        <w:drawing>
          <wp:inline distT="0" distB="0" distL="0" distR="0" wp14:anchorId="79D3FB33" wp14:editId="01C06D9E">
            <wp:extent cx="5314950" cy="4362688"/>
            <wp:effectExtent l="0" t="0" r="0" b="0"/>
            <wp:docPr id="902890502" name="Imagen 90289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14950" cy="4362688"/>
                    </a:xfrm>
                    <a:prstGeom prst="rect">
                      <a:avLst/>
                    </a:prstGeom>
                  </pic:spPr>
                </pic:pic>
              </a:graphicData>
            </a:graphic>
          </wp:inline>
        </w:drawing>
      </w:r>
    </w:p>
    <w:p w14:paraId="2B86BF67" w14:textId="4FDBCC45"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20"/>
        <w:gridCol w:w="6086"/>
      </w:tblGrid>
      <w:tr w:rsidR="25B48623" w14:paraId="59764708"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55C85D"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4D66C3A" w14:textId="194C967E" w:rsidR="4DA764CF" w:rsidRDefault="4DA764CF" w:rsidP="25B48623">
            <w:pPr>
              <w:spacing w:line="276" w:lineRule="auto"/>
              <w:jc w:val="both"/>
              <w:rPr>
                <w:i/>
                <w:iCs/>
                <w:color w:val="000000" w:themeColor="text1"/>
              </w:rPr>
            </w:pPr>
            <w:r w:rsidRPr="25B48623">
              <w:rPr>
                <w:i/>
                <w:iCs/>
                <w:color w:val="000000" w:themeColor="text1"/>
              </w:rPr>
              <w:t>CP-025</w:t>
            </w:r>
          </w:p>
        </w:tc>
      </w:tr>
      <w:tr w:rsidR="25B48623" w14:paraId="3F398A1F"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33653FA"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54D21D6" w14:textId="4E8E3B48" w:rsidR="4DA764CF" w:rsidRDefault="4DA764CF" w:rsidP="25B48623">
            <w:pPr>
              <w:spacing w:line="276" w:lineRule="auto"/>
              <w:jc w:val="both"/>
              <w:rPr>
                <w:i/>
                <w:iCs/>
                <w:color w:val="000000" w:themeColor="text1"/>
              </w:rPr>
            </w:pPr>
            <w:r w:rsidRPr="25B48623">
              <w:rPr>
                <w:i/>
                <w:iCs/>
                <w:color w:val="000000" w:themeColor="text1"/>
              </w:rPr>
              <w:t>Obtención Fallida de Datos de la Secretaria.</w:t>
            </w:r>
          </w:p>
        </w:tc>
      </w:tr>
      <w:tr w:rsidR="25B48623" w14:paraId="50FF7506"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C5035C1"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CCA9F1E"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2BDE834C"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9F4DAA7"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FEF8B3D"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06570143" w14:textId="77777777" w:rsidTr="25B48623">
              <w:tc>
                <w:tcPr>
                  <w:tcW w:w="1665" w:type="dxa"/>
                </w:tcPr>
                <w:p w14:paraId="0D1AC109" w14:textId="5B033A74"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64E579A9" w14:textId="38AE74A1" w:rsidR="25B48623" w:rsidRDefault="25B48623" w:rsidP="25B48623">
                  <w:pPr>
                    <w:rPr>
                      <w:i/>
                      <w:iCs/>
                      <w:color w:val="000000" w:themeColor="text1"/>
                    </w:rPr>
                  </w:pPr>
                  <w:r w:rsidRPr="25B48623">
                    <w:rPr>
                      <w:i/>
                      <w:iCs/>
                      <w:color w:val="000000" w:themeColor="text1"/>
                    </w:rPr>
                    <w:t>ABC12345</w:t>
                  </w:r>
                </w:p>
              </w:tc>
            </w:tr>
          </w:tbl>
          <w:p w14:paraId="37488607" w14:textId="0DB1157F" w:rsidR="25B48623" w:rsidRDefault="25B48623" w:rsidP="25B48623">
            <w:pPr>
              <w:spacing w:line="276" w:lineRule="auto"/>
              <w:ind w:left="709"/>
              <w:jc w:val="both"/>
              <w:rPr>
                <w:i/>
                <w:iCs/>
                <w:color w:val="000000" w:themeColor="text1"/>
              </w:rPr>
            </w:pPr>
          </w:p>
        </w:tc>
      </w:tr>
      <w:tr w:rsidR="25B48623" w14:paraId="5F579046"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E4F2D49"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8A7493" w14:textId="0349B278" w:rsidR="4DA764CF" w:rsidRDefault="4DA764CF" w:rsidP="25B48623">
            <w:pPr>
              <w:spacing w:line="276" w:lineRule="auto"/>
              <w:jc w:val="both"/>
              <w:rPr>
                <w:i/>
                <w:iCs/>
                <w:color w:val="000000" w:themeColor="text1"/>
              </w:rPr>
            </w:pPr>
            <w:r w:rsidRPr="25B48623">
              <w:rPr>
                <w:i/>
                <w:iCs/>
                <w:color w:val="000000" w:themeColor="text1"/>
              </w:rPr>
              <w:t xml:space="preserve">Se ingresa la CI de una </w:t>
            </w:r>
            <w:bookmarkStart w:id="29" w:name="_Int_nHiSnnqx"/>
            <w:r w:rsidRPr="25B48623">
              <w:rPr>
                <w:i/>
                <w:iCs/>
                <w:color w:val="000000" w:themeColor="text1"/>
              </w:rPr>
              <w:t>Secretaria</w:t>
            </w:r>
            <w:bookmarkEnd w:id="29"/>
            <w:r w:rsidRPr="25B48623">
              <w:rPr>
                <w:i/>
                <w:iCs/>
                <w:color w:val="000000" w:themeColor="text1"/>
              </w:rPr>
              <w:t xml:space="preserve"> no existente en la BD.</w:t>
            </w:r>
          </w:p>
        </w:tc>
      </w:tr>
      <w:tr w:rsidR="25B48623" w14:paraId="35759F4A"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D1884B"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266B5B5" w14:textId="5092F98E" w:rsidR="25B48623" w:rsidRDefault="25B48623" w:rsidP="25B48623">
            <w:pPr>
              <w:spacing w:line="276" w:lineRule="auto"/>
              <w:jc w:val="both"/>
              <w:rPr>
                <w:i/>
                <w:iCs/>
                <w:color w:val="000000" w:themeColor="text1"/>
              </w:rPr>
            </w:pPr>
            <w:r w:rsidRPr="25B48623">
              <w:rPr>
                <w:i/>
                <w:iCs/>
                <w:color w:val="000000" w:themeColor="text1"/>
              </w:rPr>
              <w:t xml:space="preserve">No obtener ningún dato de ninguna </w:t>
            </w:r>
            <w:bookmarkStart w:id="30" w:name="_Int_YG9hVbo1"/>
            <w:r w:rsidRPr="25B48623">
              <w:rPr>
                <w:i/>
                <w:iCs/>
                <w:color w:val="000000" w:themeColor="text1"/>
              </w:rPr>
              <w:t>Secretaria</w:t>
            </w:r>
            <w:bookmarkEnd w:id="30"/>
            <w:r w:rsidRPr="25B48623">
              <w:rPr>
                <w:i/>
                <w:iCs/>
                <w:color w:val="000000" w:themeColor="text1"/>
              </w:rPr>
              <w:t>.</w:t>
            </w:r>
          </w:p>
        </w:tc>
      </w:tr>
      <w:tr w:rsidR="25B48623" w14:paraId="548E6122"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18B7033"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9FDA134" w14:textId="747BA6B2" w:rsidR="25B48623" w:rsidRDefault="25B48623" w:rsidP="25B48623">
            <w:pPr>
              <w:spacing w:line="276" w:lineRule="auto"/>
              <w:jc w:val="both"/>
              <w:rPr>
                <w:i/>
                <w:iCs/>
                <w:color w:val="000000" w:themeColor="text1"/>
              </w:rPr>
            </w:pPr>
            <w:r w:rsidRPr="25B48623">
              <w:rPr>
                <w:i/>
                <w:iCs/>
                <w:color w:val="000000" w:themeColor="text1"/>
              </w:rPr>
              <w:t xml:space="preserve">No se obtiene los datos de ninguna </w:t>
            </w:r>
            <w:bookmarkStart w:id="31" w:name="_Int_fmu2DhhY"/>
            <w:r w:rsidRPr="25B48623">
              <w:rPr>
                <w:i/>
                <w:iCs/>
                <w:color w:val="000000" w:themeColor="text1"/>
              </w:rPr>
              <w:t>Secretaria</w:t>
            </w:r>
            <w:bookmarkEnd w:id="31"/>
            <w:r w:rsidRPr="25B48623">
              <w:rPr>
                <w:i/>
                <w:iCs/>
                <w:color w:val="000000" w:themeColor="text1"/>
              </w:rPr>
              <w:t>.</w:t>
            </w:r>
          </w:p>
        </w:tc>
      </w:tr>
      <w:tr w:rsidR="25B48623" w14:paraId="290C4F67"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8490EDE"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85A732C"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7512F8C2"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56F7173"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4F41792" w14:textId="69C36774" w:rsidR="25B48623" w:rsidRDefault="25B48623" w:rsidP="25B48623">
            <w:pPr>
              <w:spacing w:line="276" w:lineRule="auto"/>
              <w:jc w:val="both"/>
              <w:rPr>
                <w:i/>
                <w:iCs/>
                <w:color w:val="000000" w:themeColor="text1"/>
              </w:rPr>
            </w:pPr>
          </w:p>
        </w:tc>
      </w:tr>
    </w:tbl>
    <w:p w14:paraId="74762609" w14:textId="7CC94920" w:rsidR="25B48623" w:rsidRDefault="25B48623" w:rsidP="25B48623">
      <w:pPr>
        <w:spacing w:line="276" w:lineRule="auto"/>
        <w:ind w:left="709"/>
        <w:jc w:val="both"/>
      </w:pPr>
    </w:p>
    <w:p w14:paraId="6D2CAC70" w14:textId="646AE703" w:rsidR="25B48623" w:rsidRDefault="25B48623" w:rsidP="25B48623">
      <w:pPr>
        <w:spacing w:line="276" w:lineRule="auto"/>
        <w:ind w:left="709"/>
        <w:jc w:val="both"/>
      </w:pPr>
      <w:r w:rsidRPr="25B48623">
        <w:lastRenderedPageBreak/>
        <w:t xml:space="preserve">    </w:t>
      </w:r>
      <w:r>
        <w:rPr>
          <w:noProof/>
        </w:rPr>
        <w:drawing>
          <wp:inline distT="0" distB="0" distL="0" distR="0" wp14:anchorId="503294DE" wp14:editId="3CA6FEFD">
            <wp:extent cx="5168348" cy="2971800"/>
            <wp:effectExtent l="0" t="0" r="0" b="0"/>
            <wp:docPr id="727063675" name="Imagen 7270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68348" cy="2971800"/>
                    </a:xfrm>
                    <a:prstGeom prst="rect">
                      <a:avLst/>
                    </a:prstGeom>
                  </pic:spPr>
                </pic:pic>
              </a:graphicData>
            </a:graphic>
          </wp:inline>
        </w:drawing>
      </w:r>
    </w:p>
    <w:p w14:paraId="49E1BAA0" w14:textId="58E64A7E"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20"/>
        <w:gridCol w:w="6086"/>
      </w:tblGrid>
      <w:tr w:rsidR="25B48623" w14:paraId="53BE2955"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1AC7AE"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ECE577E" w14:textId="5212AE0D" w:rsidR="4DA764CF" w:rsidRDefault="4DA764CF" w:rsidP="25B48623">
            <w:pPr>
              <w:spacing w:line="276" w:lineRule="auto"/>
              <w:jc w:val="both"/>
              <w:rPr>
                <w:i/>
                <w:iCs/>
                <w:color w:val="000000" w:themeColor="text1"/>
              </w:rPr>
            </w:pPr>
            <w:r w:rsidRPr="25B48623">
              <w:rPr>
                <w:i/>
                <w:iCs/>
                <w:color w:val="000000" w:themeColor="text1"/>
              </w:rPr>
              <w:t>CP-026</w:t>
            </w:r>
          </w:p>
        </w:tc>
      </w:tr>
      <w:tr w:rsidR="25B48623" w14:paraId="23D4F7FC"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130F7B"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459D873" w14:textId="4B02C711" w:rsidR="25B48623" w:rsidRDefault="25B48623" w:rsidP="25B48623">
            <w:pPr>
              <w:spacing w:line="276" w:lineRule="auto"/>
              <w:jc w:val="both"/>
              <w:rPr>
                <w:i/>
                <w:iCs/>
                <w:color w:val="000000" w:themeColor="text1"/>
              </w:rPr>
            </w:pPr>
            <w:r w:rsidRPr="25B48623">
              <w:rPr>
                <w:i/>
                <w:iCs/>
                <w:color w:val="000000" w:themeColor="text1"/>
              </w:rPr>
              <w:t xml:space="preserve">Crear Secretaria Exitoso </w:t>
            </w:r>
          </w:p>
        </w:tc>
      </w:tr>
      <w:tr w:rsidR="25B48623" w14:paraId="24DD5780"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2C5350F"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DD7386D"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14B6D207"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00375AF"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6F3C4D"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16946D53" w14:textId="77777777" w:rsidTr="25B48623">
              <w:tc>
                <w:tcPr>
                  <w:tcW w:w="1665" w:type="dxa"/>
                </w:tcPr>
                <w:p w14:paraId="757EE0A3" w14:textId="4ECD48A8"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14185915" w14:textId="655E6315" w:rsidR="4DA764CF" w:rsidRDefault="4DA764CF" w:rsidP="25B48623">
                  <w:pPr>
                    <w:rPr>
                      <w:i/>
                      <w:iCs/>
                      <w:color w:val="000000" w:themeColor="text1"/>
                    </w:rPr>
                  </w:pPr>
                  <w:r w:rsidRPr="25B48623">
                    <w:rPr>
                      <w:i/>
                      <w:iCs/>
                      <w:color w:val="000000" w:themeColor="text1"/>
                    </w:rPr>
                    <w:t>Test0</w:t>
                  </w:r>
                </w:p>
              </w:tc>
            </w:tr>
            <w:tr w:rsidR="25B48623" w14:paraId="603BDBF1" w14:textId="77777777" w:rsidTr="25B48623">
              <w:tc>
                <w:tcPr>
                  <w:tcW w:w="1665" w:type="dxa"/>
                </w:tcPr>
                <w:p w14:paraId="500DAE39" w14:textId="7ED5BF80" w:rsidR="25B48623" w:rsidRDefault="25B48623" w:rsidP="25B48623">
                  <w:pPr>
                    <w:rPr>
                      <w:i/>
                      <w:iCs/>
                      <w:color w:val="000000" w:themeColor="text1"/>
                    </w:rPr>
                  </w:pPr>
                  <w:r w:rsidRPr="25B48623">
                    <w:rPr>
                      <w:i/>
                      <w:iCs/>
                      <w:color w:val="000000" w:themeColor="text1"/>
                    </w:rPr>
                    <w:t>Nombre</w:t>
                  </w:r>
                  <w:r w:rsidRPr="25B48623">
                    <w:rPr>
                      <w:i/>
                      <w:iCs/>
                      <w:color w:val="000000" w:themeColor="text1"/>
                      <w:vertAlign w:val="subscript"/>
                    </w:rPr>
                    <w:t>2</w:t>
                  </w:r>
                </w:p>
              </w:tc>
              <w:tc>
                <w:tcPr>
                  <w:tcW w:w="1560" w:type="dxa"/>
                </w:tcPr>
                <w:p w14:paraId="57EF4F74" w14:textId="7DFDBF85" w:rsidR="25B48623" w:rsidRDefault="25B48623" w:rsidP="25B48623">
                  <w:pPr>
                    <w:rPr>
                      <w:i/>
                      <w:iCs/>
                      <w:color w:val="000000" w:themeColor="text1"/>
                    </w:rPr>
                  </w:pPr>
                  <w:r w:rsidRPr="25B48623">
                    <w:rPr>
                      <w:i/>
                      <w:iCs/>
                      <w:color w:val="000000" w:themeColor="text1"/>
                    </w:rPr>
                    <w:t>Test</w:t>
                  </w:r>
                </w:p>
              </w:tc>
            </w:tr>
            <w:tr w:rsidR="25B48623" w14:paraId="094D50E0" w14:textId="77777777" w:rsidTr="25B48623">
              <w:tc>
                <w:tcPr>
                  <w:tcW w:w="1665" w:type="dxa"/>
                </w:tcPr>
                <w:p w14:paraId="0F9D30A3" w14:textId="067D9232" w:rsidR="25B48623" w:rsidRDefault="25B48623" w:rsidP="25B48623">
                  <w:pPr>
                    <w:rPr>
                      <w:i/>
                      <w:iCs/>
                      <w:color w:val="000000" w:themeColor="text1"/>
                    </w:rPr>
                  </w:pPr>
                  <w:r w:rsidRPr="25B48623">
                    <w:rPr>
                      <w:i/>
                      <w:iCs/>
                      <w:color w:val="000000" w:themeColor="text1"/>
                    </w:rPr>
                    <w:t>Apellido</w:t>
                  </w:r>
                  <w:r w:rsidRPr="25B48623">
                    <w:rPr>
                      <w:i/>
                      <w:iCs/>
                      <w:color w:val="000000" w:themeColor="text1"/>
                      <w:vertAlign w:val="subscript"/>
                    </w:rPr>
                    <w:t>3</w:t>
                  </w:r>
                </w:p>
              </w:tc>
              <w:tc>
                <w:tcPr>
                  <w:tcW w:w="1560" w:type="dxa"/>
                </w:tcPr>
                <w:p w14:paraId="72441DE6" w14:textId="5CE5E036" w:rsidR="25B48623" w:rsidRDefault="25B48623" w:rsidP="25B48623">
                  <w:pPr>
                    <w:rPr>
                      <w:i/>
                      <w:iCs/>
                      <w:color w:val="000000" w:themeColor="text1"/>
                    </w:rPr>
                  </w:pPr>
                  <w:r w:rsidRPr="25B48623">
                    <w:rPr>
                      <w:i/>
                      <w:iCs/>
                      <w:color w:val="000000" w:themeColor="text1"/>
                    </w:rPr>
                    <w:t>Test</w:t>
                  </w:r>
                </w:p>
              </w:tc>
            </w:tr>
            <w:tr w:rsidR="25B48623" w14:paraId="68AFDC72" w14:textId="77777777" w:rsidTr="25B48623">
              <w:tc>
                <w:tcPr>
                  <w:tcW w:w="1665" w:type="dxa"/>
                </w:tcPr>
                <w:p w14:paraId="19EB9858" w14:textId="1231AA8A" w:rsidR="25B48623" w:rsidRDefault="25B48623" w:rsidP="25B48623">
                  <w:pPr>
                    <w:rPr>
                      <w:i/>
                      <w:iCs/>
                      <w:color w:val="000000" w:themeColor="text1"/>
                    </w:rPr>
                  </w:pPr>
                  <w:r w:rsidRPr="25B48623">
                    <w:rPr>
                      <w:i/>
                      <w:iCs/>
                      <w:color w:val="000000" w:themeColor="text1"/>
                    </w:rPr>
                    <w:t>Celular</w:t>
                  </w:r>
                  <w:r w:rsidRPr="25B48623">
                    <w:rPr>
                      <w:i/>
                      <w:iCs/>
                      <w:color w:val="000000" w:themeColor="text1"/>
                      <w:vertAlign w:val="subscript"/>
                    </w:rPr>
                    <w:t>4</w:t>
                  </w:r>
                </w:p>
              </w:tc>
              <w:tc>
                <w:tcPr>
                  <w:tcW w:w="1560" w:type="dxa"/>
                </w:tcPr>
                <w:p w14:paraId="12D91272" w14:textId="064DDBBA" w:rsidR="25B48623" w:rsidRDefault="25B48623" w:rsidP="25B48623">
                  <w:pPr>
                    <w:rPr>
                      <w:i/>
                      <w:iCs/>
                      <w:color w:val="000000" w:themeColor="text1"/>
                    </w:rPr>
                  </w:pPr>
                  <w:r w:rsidRPr="25B48623">
                    <w:rPr>
                      <w:i/>
                      <w:iCs/>
                      <w:color w:val="000000" w:themeColor="text1"/>
                    </w:rPr>
                    <w:t>Test</w:t>
                  </w:r>
                </w:p>
              </w:tc>
            </w:tr>
            <w:tr w:rsidR="25B48623" w14:paraId="4D038EBB" w14:textId="77777777" w:rsidTr="25B48623">
              <w:tc>
                <w:tcPr>
                  <w:tcW w:w="1665" w:type="dxa"/>
                </w:tcPr>
                <w:p w14:paraId="76D34F14" w14:textId="3A111AC7" w:rsidR="25B48623" w:rsidRDefault="25B48623" w:rsidP="25B48623">
                  <w:pPr>
                    <w:rPr>
                      <w:i/>
                      <w:iCs/>
                      <w:color w:val="000000" w:themeColor="text1"/>
                    </w:rPr>
                  </w:pPr>
                  <w:r w:rsidRPr="25B48623">
                    <w:rPr>
                      <w:i/>
                      <w:iCs/>
                      <w:color w:val="000000" w:themeColor="text1"/>
                    </w:rPr>
                    <w:t>Fecha Nacimiento</w:t>
                  </w:r>
                  <w:r w:rsidRPr="25B48623">
                    <w:rPr>
                      <w:i/>
                      <w:iCs/>
                      <w:color w:val="000000" w:themeColor="text1"/>
                      <w:vertAlign w:val="subscript"/>
                    </w:rPr>
                    <w:t>5</w:t>
                  </w:r>
                </w:p>
              </w:tc>
              <w:tc>
                <w:tcPr>
                  <w:tcW w:w="1560" w:type="dxa"/>
                </w:tcPr>
                <w:p w14:paraId="42890F90" w14:textId="4C7B50EF" w:rsidR="25B48623" w:rsidRDefault="25B48623" w:rsidP="25B48623">
                  <w:pPr>
                    <w:rPr>
                      <w:i/>
                      <w:iCs/>
                      <w:color w:val="000000" w:themeColor="text1"/>
                    </w:rPr>
                  </w:pPr>
                  <w:r w:rsidRPr="25B48623">
                    <w:rPr>
                      <w:i/>
                      <w:iCs/>
                      <w:color w:val="000000" w:themeColor="text1"/>
                    </w:rPr>
                    <w:t>2001-03-15</w:t>
                  </w:r>
                </w:p>
              </w:tc>
            </w:tr>
            <w:tr w:rsidR="25B48623" w14:paraId="4DB3BCC6" w14:textId="77777777" w:rsidTr="25B48623">
              <w:tc>
                <w:tcPr>
                  <w:tcW w:w="1665" w:type="dxa"/>
                </w:tcPr>
                <w:p w14:paraId="1C7E60DC" w14:textId="720F6B84" w:rsidR="25B48623" w:rsidRDefault="25B48623" w:rsidP="25B48623">
                  <w:pPr>
                    <w:rPr>
                      <w:i/>
                      <w:iCs/>
                      <w:color w:val="000000" w:themeColor="text1"/>
                    </w:rPr>
                  </w:pPr>
                  <w:r w:rsidRPr="25B48623">
                    <w:rPr>
                      <w:i/>
                      <w:iCs/>
                      <w:color w:val="000000" w:themeColor="text1"/>
                    </w:rPr>
                    <w:t>Correo</w:t>
                  </w:r>
                  <w:r w:rsidRPr="25B48623">
                    <w:rPr>
                      <w:i/>
                      <w:iCs/>
                      <w:color w:val="000000" w:themeColor="text1"/>
                      <w:vertAlign w:val="subscript"/>
                    </w:rPr>
                    <w:t>6</w:t>
                  </w:r>
                </w:p>
              </w:tc>
              <w:tc>
                <w:tcPr>
                  <w:tcW w:w="1560" w:type="dxa"/>
                </w:tcPr>
                <w:p w14:paraId="414918A8" w14:textId="6AB8833F" w:rsidR="25B48623" w:rsidRDefault="25B48623" w:rsidP="25B48623">
                  <w:pPr>
                    <w:rPr>
                      <w:i/>
                      <w:iCs/>
                      <w:color w:val="000000" w:themeColor="text1"/>
                    </w:rPr>
                  </w:pPr>
                  <w:r w:rsidRPr="25B48623">
                    <w:rPr>
                      <w:i/>
                      <w:iCs/>
                      <w:color w:val="000000" w:themeColor="text1"/>
                    </w:rPr>
                    <w:t>Test</w:t>
                  </w:r>
                </w:p>
              </w:tc>
            </w:tr>
            <w:tr w:rsidR="25B48623" w14:paraId="031EE525" w14:textId="77777777" w:rsidTr="25B48623">
              <w:tc>
                <w:tcPr>
                  <w:tcW w:w="1665" w:type="dxa"/>
                </w:tcPr>
                <w:p w14:paraId="6A0BB9C4" w14:textId="0F3DEE75" w:rsidR="25B48623" w:rsidRDefault="25B48623" w:rsidP="25B48623">
                  <w:pPr>
                    <w:rPr>
                      <w:i/>
                      <w:iCs/>
                      <w:color w:val="000000" w:themeColor="text1"/>
                    </w:rPr>
                  </w:pPr>
                  <w:r w:rsidRPr="25B48623">
                    <w:rPr>
                      <w:i/>
                      <w:iCs/>
                      <w:color w:val="000000" w:themeColor="text1"/>
                    </w:rPr>
                    <w:t>Direccion</w:t>
                  </w:r>
                  <w:r w:rsidRPr="25B48623">
                    <w:rPr>
                      <w:i/>
                      <w:iCs/>
                      <w:color w:val="000000" w:themeColor="text1"/>
                      <w:vertAlign w:val="subscript"/>
                    </w:rPr>
                    <w:t>7</w:t>
                  </w:r>
                </w:p>
              </w:tc>
              <w:tc>
                <w:tcPr>
                  <w:tcW w:w="1560" w:type="dxa"/>
                </w:tcPr>
                <w:p w14:paraId="7164CBF9" w14:textId="626D5107" w:rsidR="25B48623" w:rsidRDefault="25B48623" w:rsidP="25B48623">
                  <w:pPr>
                    <w:rPr>
                      <w:i/>
                      <w:iCs/>
                      <w:color w:val="000000" w:themeColor="text1"/>
                    </w:rPr>
                  </w:pPr>
                  <w:r w:rsidRPr="25B48623">
                    <w:rPr>
                      <w:i/>
                      <w:iCs/>
                      <w:color w:val="000000" w:themeColor="text1"/>
                    </w:rPr>
                    <w:t>Test</w:t>
                  </w:r>
                </w:p>
              </w:tc>
            </w:tr>
            <w:tr w:rsidR="25B48623" w14:paraId="7106951E" w14:textId="77777777" w:rsidTr="25B48623">
              <w:tc>
                <w:tcPr>
                  <w:tcW w:w="1665" w:type="dxa"/>
                </w:tcPr>
                <w:p w14:paraId="05F18EDE" w14:textId="50F79C5A" w:rsidR="25B48623" w:rsidRDefault="25B48623" w:rsidP="25B48623">
                  <w:pPr>
                    <w:rPr>
                      <w:i/>
                      <w:iCs/>
                      <w:color w:val="000000" w:themeColor="text1"/>
                    </w:rPr>
                  </w:pPr>
                  <w:r w:rsidRPr="25B48623">
                    <w:rPr>
                      <w:i/>
                      <w:iCs/>
                      <w:color w:val="000000" w:themeColor="text1"/>
                    </w:rPr>
                    <w:t>Contraseña</w:t>
                  </w:r>
                  <w:r w:rsidRPr="25B48623">
                    <w:rPr>
                      <w:i/>
                      <w:iCs/>
                      <w:color w:val="000000" w:themeColor="text1"/>
                      <w:vertAlign w:val="subscript"/>
                    </w:rPr>
                    <w:t>8</w:t>
                  </w:r>
                </w:p>
              </w:tc>
              <w:tc>
                <w:tcPr>
                  <w:tcW w:w="1560" w:type="dxa"/>
                </w:tcPr>
                <w:p w14:paraId="554717D5" w14:textId="184BDD7E" w:rsidR="25B48623" w:rsidRDefault="25B48623" w:rsidP="25B48623">
                  <w:pPr>
                    <w:rPr>
                      <w:i/>
                      <w:iCs/>
                      <w:color w:val="000000" w:themeColor="text1"/>
                    </w:rPr>
                  </w:pPr>
                  <w:r w:rsidRPr="25B48623">
                    <w:rPr>
                      <w:i/>
                      <w:iCs/>
                      <w:color w:val="000000" w:themeColor="text1"/>
                    </w:rPr>
                    <w:t>Test</w:t>
                  </w:r>
                </w:p>
              </w:tc>
            </w:tr>
          </w:tbl>
          <w:p w14:paraId="5637DA26" w14:textId="4BB2E036"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 Guardar.</w:t>
            </w:r>
          </w:p>
        </w:tc>
      </w:tr>
      <w:tr w:rsidR="25B48623" w14:paraId="5E5886D0"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292145A"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80EACA2" w14:textId="00014211" w:rsidR="4DA764CF" w:rsidRDefault="4DA764CF" w:rsidP="25B48623">
            <w:pPr>
              <w:spacing w:line="276" w:lineRule="auto"/>
              <w:jc w:val="both"/>
              <w:rPr>
                <w:i/>
                <w:iCs/>
                <w:color w:val="000000" w:themeColor="text1"/>
              </w:rPr>
            </w:pPr>
            <w:r w:rsidRPr="25B48623">
              <w:rPr>
                <w:i/>
                <w:iCs/>
                <w:color w:val="000000" w:themeColor="text1"/>
              </w:rPr>
              <w:t>Haber ingresado correctamente los datos de la secretaria.</w:t>
            </w:r>
          </w:p>
        </w:tc>
      </w:tr>
      <w:tr w:rsidR="25B48623" w14:paraId="5AF6F0F1"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1DF41BF"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3F16A77" w14:textId="44120E09" w:rsidR="4DA764CF" w:rsidRDefault="4DA764CF" w:rsidP="25B48623">
            <w:pPr>
              <w:spacing w:line="276" w:lineRule="auto"/>
              <w:jc w:val="both"/>
              <w:rPr>
                <w:i/>
                <w:iCs/>
                <w:color w:val="000000" w:themeColor="text1"/>
              </w:rPr>
            </w:pPr>
            <w:r w:rsidRPr="25B48623">
              <w:rPr>
                <w:i/>
                <w:iCs/>
                <w:color w:val="000000" w:themeColor="text1"/>
              </w:rPr>
              <w:t>Se registra la secretaria en el sistema.</w:t>
            </w:r>
          </w:p>
        </w:tc>
      </w:tr>
      <w:tr w:rsidR="25B48623" w14:paraId="6E0665A0"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DA5F56C"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FEC385A" w14:textId="601D5B15" w:rsidR="4DA764CF" w:rsidRDefault="4DA764CF" w:rsidP="25B48623">
            <w:pPr>
              <w:spacing w:line="276" w:lineRule="auto"/>
              <w:jc w:val="both"/>
              <w:rPr>
                <w:i/>
                <w:iCs/>
                <w:color w:val="000000" w:themeColor="text1"/>
              </w:rPr>
            </w:pPr>
            <w:r w:rsidRPr="25B48623">
              <w:rPr>
                <w:i/>
                <w:iCs/>
                <w:color w:val="000000" w:themeColor="text1"/>
              </w:rPr>
              <w:t>La secretaria se registra en el sistema.</w:t>
            </w:r>
          </w:p>
        </w:tc>
      </w:tr>
      <w:tr w:rsidR="25B48623" w14:paraId="0FF2AAC0"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A64A29"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06C9C71"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41CA1BE7"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31DE43A"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736B842" w14:textId="69C36774" w:rsidR="25B48623" w:rsidRDefault="25B48623" w:rsidP="25B48623">
            <w:pPr>
              <w:spacing w:line="276" w:lineRule="auto"/>
              <w:jc w:val="both"/>
              <w:rPr>
                <w:i/>
                <w:iCs/>
                <w:color w:val="000000" w:themeColor="text1"/>
              </w:rPr>
            </w:pPr>
          </w:p>
        </w:tc>
      </w:tr>
    </w:tbl>
    <w:p w14:paraId="62A5C072" w14:textId="703C61AA" w:rsidR="25B48623" w:rsidRDefault="25B48623" w:rsidP="25B48623">
      <w:pPr>
        <w:spacing w:line="276" w:lineRule="auto"/>
        <w:ind w:left="709"/>
        <w:jc w:val="both"/>
      </w:pPr>
    </w:p>
    <w:p w14:paraId="4FAB9B83" w14:textId="16972446" w:rsidR="25B48623" w:rsidRDefault="25B48623" w:rsidP="25B48623">
      <w:pPr>
        <w:spacing w:line="276" w:lineRule="auto"/>
        <w:ind w:left="709"/>
        <w:jc w:val="both"/>
      </w:pPr>
      <w:r>
        <w:rPr>
          <w:noProof/>
        </w:rPr>
        <w:lastRenderedPageBreak/>
        <w:drawing>
          <wp:inline distT="0" distB="0" distL="0" distR="0" wp14:anchorId="7B7FC32C" wp14:editId="058A981E">
            <wp:extent cx="5769192" cy="1704737"/>
            <wp:effectExtent l="0" t="0" r="0" b="0"/>
            <wp:docPr id="9621554" name="Imagen 962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9192" cy="1704737"/>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14:paraId="332D4FCE"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7001374"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128683" w14:textId="0204E8C6" w:rsidR="4DA764CF" w:rsidRDefault="4DA764CF" w:rsidP="25B48623">
            <w:pPr>
              <w:spacing w:line="276" w:lineRule="auto"/>
              <w:jc w:val="both"/>
              <w:rPr>
                <w:i/>
                <w:iCs/>
                <w:color w:val="000000" w:themeColor="text1"/>
              </w:rPr>
            </w:pPr>
            <w:r w:rsidRPr="25B48623">
              <w:rPr>
                <w:i/>
                <w:iCs/>
                <w:color w:val="000000" w:themeColor="text1"/>
              </w:rPr>
              <w:t>CP-027</w:t>
            </w:r>
          </w:p>
        </w:tc>
      </w:tr>
      <w:tr w:rsidR="25B48623" w14:paraId="5C92FF49"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890DC65"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1C9BECE" w14:textId="4E330C82" w:rsidR="4DA764CF" w:rsidRDefault="4DA764CF" w:rsidP="25B48623">
            <w:pPr>
              <w:spacing w:line="276" w:lineRule="auto"/>
              <w:jc w:val="both"/>
              <w:rPr>
                <w:i/>
                <w:iCs/>
                <w:color w:val="000000" w:themeColor="text1"/>
              </w:rPr>
            </w:pPr>
            <w:r w:rsidRPr="25B48623">
              <w:rPr>
                <w:i/>
                <w:iCs/>
                <w:color w:val="000000" w:themeColor="text1"/>
              </w:rPr>
              <w:t>Creación Fallida de nuevo Chofer</w:t>
            </w:r>
          </w:p>
        </w:tc>
      </w:tr>
      <w:tr w:rsidR="25B48623" w14:paraId="57114CCB"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1E25197"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A2ED1BF"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0C57214A"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0EE65F"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D4C2DC"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2E878FEE" w14:textId="77777777" w:rsidTr="25B48623">
              <w:tc>
                <w:tcPr>
                  <w:tcW w:w="1665" w:type="dxa"/>
                </w:tcPr>
                <w:p w14:paraId="2951509C" w14:textId="4ECD48A8"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560" w:type="dxa"/>
                </w:tcPr>
                <w:p w14:paraId="3F821E2F" w14:textId="48D5AA26" w:rsidR="25B48623" w:rsidRDefault="25B48623" w:rsidP="25B48623">
                  <w:pPr>
                    <w:rPr>
                      <w:i/>
                      <w:iCs/>
                      <w:color w:val="000000" w:themeColor="text1"/>
                    </w:rPr>
                  </w:pPr>
                  <w:r w:rsidRPr="25B48623">
                    <w:rPr>
                      <w:i/>
                      <w:iCs/>
                      <w:color w:val="000000" w:themeColor="text1"/>
                    </w:rPr>
                    <w:t>1111111116</w:t>
                  </w:r>
                </w:p>
              </w:tc>
            </w:tr>
            <w:tr w:rsidR="25B48623" w14:paraId="7F0BD25D" w14:textId="77777777" w:rsidTr="25B48623">
              <w:tc>
                <w:tcPr>
                  <w:tcW w:w="1665" w:type="dxa"/>
                </w:tcPr>
                <w:p w14:paraId="3F5A22F5" w14:textId="7ED5BF80" w:rsidR="25B48623" w:rsidRDefault="25B48623" w:rsidP="25B48623">
                  <w:pPr>
                    <w:rPr>
                      <w:i/>
                      <w:iCs/>
                      <w:color w:val="000000" w:themeColor="text1"/>
                    </w:rPr>
                  </w:pPr>
                  <w:r w:rsidRPr="25B48623">
                    <w:rPr>
                      <w:i/>
                      <w:iCs/>
                      <w:color w:val="000000" w:themeColor="text1"/>
                    </w:rPr>
                    <w:t>Nombre</w:t>
                  </w:r>
                  <w:r w:rsidRPr="25B48623">
                    <w:rPr>
                      <w:i/>
                      <w:iCs/>
                      <w:color w:val="000000" w:themeColor="text1"/>
                      <w:vertAlign w:val="subscript"/>
                    </w:rPr>
                    <w:t>2</w:t>
                  </w:r>
                </w:p>
              </w:tc>
              <w:tc>
                <w:tcPr>
                  <w:tcW w:w="1560" w:type="dxa"/>
                </w:tcPr>
                <w:p w14:paraId="328D71C5" w14:textId="7DFDBF85" w:rsidR="25B48623" w:rsidRDefault="25B48623" w:rsidP="25B48623">
                  <w:pPr>
                    <w:rPr>
                      <w:i/>
                      <w:iCs/>
                      <w:color w:val="000000" w:themeColor="text1"/>
                    </w:rPr>
                  </w:pPr>
                  <w:r w:rsidRPr="25B48623">
                    <w:rPr>
                      <w:i/>
                      <w:iCs/>
                      <w:color w:val="000000" w:themeColor="text1"/>
                    </w:rPr>
                    <w:t>Test</w:t>
                  </w:r>
                </w:p>
              </w:tc>
            </w:tr>
            <w:tr w:rsidR="25B48623" w14:paraId="421D78C7" w14:textId="77777777" w:rsidTr="25B48623">
              <w:tc>
                <w:tcPr>
                  <w:tcW w:w="1665" w:type="dxa"/>
                </w:tcPr>
                <w:p w14:paraId="485422BC" w14:textId="067D9232" w:rsidR="25B48623" w:rsidRDefault="25B48623" w:rsidP="25B48623">
                  <w:pPr>
                    <w:rPr>
                      <w:i/>
                      <w:iCs/>
                      <w:color w:val="000000" w:themeColor="text1"/>
                    </w:rPr>
                  </w:pPr>
                  <w:r w:rsidRPr="25B48623">
                    <w:rPr>
                      <w:i/>
                      <w:iCs/>
                      <w:color w:val="000000" w:themeColor="text1"/>
                    </w:rPr>
                    <w:t>Apellido</w:t>
                  </w:r>
                  <w:r w:rsidRPr="25B48623">
                    <w:rPr>
                      <w:i/>
                      <w:iCs/>
                      <w:color w:val="000000" w:themeColor="text1"/>
                      <w:vertAlign w:val="subscript"/>
                    </w:rPr>
                    <w:t>3</w:t>
                  </w:r>
                </w:p>
              </w:tc>
              <w:tc>
                <w:tcPr>
                  <w:tcW w:w="1560" w:type="dxa"/>
                </w:tcPr>
                <w:p w14:paraId="0DB204C1" w14:textId="5CE5E036" w:rsidR="25B48623" w:rsidRDefault="25B48623" w:rsidP="25B48623">
                  <w:pPr>
                    <w:rPr>
                      <w:i/>
                      <w:iCs/>
                      <w:color w:val="000000" w:themeColor="text1"/>
                    </w:rPr>
                  </w:pPr>
                  <w:r w:rsidRPr="25B48623">
                    <w:rPr>
                      <w:i/>
                      <w:iCs/>
                      <w:color w:val="000000" w:themeColor="text1"/>
                    </w:rPr>
                    <w:t>Test</w:t>
                  </w:r>
                </w:p>
              </w:tc>
            </w:tr>
            <w:tr w:rsidR="25B48623" w14:paraId="3C50BE13" w14:textId="77777777" w:rsidTr="25B48623">
              <w:tc>
                <w:tcPr>
                  <w:tcW w:w="1665" w:type="dxa"/>
                </w:tcPr>
                <w:p w14:paraId="08463381" w14:textId="1231AA8A" w:rsidR="25B48623" w:rsidRDefault="25B48623" w:rsidP="25B48623">
                  <w:pPr>
                    <w:rPr>
                      <w:i/>
                      <w:iCs/>
                      <w:color w:val="000000" w:themeColor="text1"/>
                    </w:rPr>
                  </w:pPr>
                  <w:r w:rsidRPr="25B48623">
                    <w:rPr>
                      <w:i/>
                      <w:iCs/>
                      <w:color w:val="000000" w:themeColor="text1"/>
                    </w:rPr>
                    <w:t>Celular</w:t>
                  </w:r>
                  <w:r w:rsidRPr="25B48623">
                    <w:rPr>
                      <w:i/>
                      <w:iCs/>
                      <w:color w:val="000000" w:themeColor="text1"/>
                      <w:vertAlign w:val="subscript"/>
                    </w:rPr>
                    <w:t>4</w:t>
                  </w:r>
                </w:p>
              </w:tc>
              <w:tc>
                <w:tcPr>
                  <w:tcW w:w="1560" w:type="dxa"/>
                </w:tcPr>
                <w:p w14:paraId="3A794855" w14:textId="064DDBBA" w:rsidR="25B48623" w:rsidRDefault="25B48623" w:rsidP="25B48623">
                  <w:pPr>
                    <w:rPr>
                      <w:i/>
                      <w:iCs/>
                      <w:color w:val="000000" w:themeColor="text1"/>
                    </w:rPr>
                  </w:pPr>
                  <w:r w:rsidRPr="25B48623">
                    <w:rPr>
                      <w:i/>
                      <w:iCs/>
                      <w:color w:val="000000" w:themeColor="text1"/>
                    </w:rPr>
                    <w:t>Test</w:t>
                  </w:r>
                </w:p>
              </w:tc>
            </w:tr>
            <w:tr w:rsidR="25B48623" w14:paraId="64EA0B38" w14:textId="77777777" w:rsidTr="25B48623">
              <w:tc>
                <w:tcPr>
                  <w:tcW w:w="1665" w:type="dxa"/>
                </w:tcPr>
                <w:p w14:paraId="73F98931" w14:textId="3A111AC7" w:rsidR="25B48623" w:rsidRDefault="25B48623" w:rsidP="25B48623">
                  <w:pPr>
                    <w:rPr>
                      <w:i/>
                      <w:iCs/>
                      <w:color w:val="000000" w:themeColor="text1"/>
                    </w:rPr>
                  </w:pPr>
                  <w:r w:rsidRPr="25B48623">
                    <w:rPr>
                      <w:i/>
                      <w:iCs/>
                      <w:color w:val="000000" w:themeColor="text1"/>
                    </w:rPr>
                    <w:t>Fecha Nacimiento</w:t>
                  </w:r>
                  <w:r w:rsidRPr="25B48623">
                    <w:rPr>
                      <w:i/>
                      <w:iCs/>
                      <w:color w:val="000000" w:themeColor="text1"/>
                      <w:vertAlign w:val="subscript"/>
                    </w:rPr>
                    <w:t>5</w:t>
                  </w:r>
                </w:p>
              </w:tc>
              <w:tc>
                <w:tcPr>
                  <w:tcW w:w="1560" w:type="dxa"/>
                </w:tcPr>
                <w:p w14:paraId="020F76A4" w14:textId="27950331" w:rsidR="25B48623" w:rsidRDefault="25B48623" w:rsidP="25B48623">
                  <w:pPr>
                    <w:rPr>
                      <w:i/>
                      <w:iCs/>
                      <w:color w:val="000000" w:themeColor="text1"/>
                    </w:rPr>
                  </w:pPr>
                  <w:r w:rsidRPr="25B48623">
                    <w:rPr>
                      <w:i/>
                      <w:iCs/>
                      <w:color w:val="000000" w:themeColor="text1"/>
                    </w:rPr>
                    <w:t>Test</w:t>
                  </w:r>
                </w:p>
              </w:tc>
            </w:tr>
            <w:tr w:rsidR="25B48623" w14:paraId="506D91C7" w14:textId="77777777" w:rsidTr="25B48623">
              <w:tc>
                <w:tcPr>
                  <w:tcW w:w="1665" w:type="dxa"/>
                </w:tcPr>
                <w:p w14:paraId="3FBE17EE" w14:textId="720F6B84" w:rsidR="25B48623" w:rsidRDefault="25B48623" w:rsidP="25B48623">
                  <w:pPr>
                    <w:rPr>
                      <w:i/>
                      <w:iCs/>
                      <w:color w:val="000000" w:themeColor="text1"/>
                    </w:rPr>
                  </w:pPr>
                  <w:r w:rsidRPr="25B48623">
                    <w:rPr>
                      <w:i/>
                      <w:iCs/>
                      <w:color w:val="000000" w:themeColor="text1"/>
                    </w:rPr>
                    <w:t>Correo</w:t>
                  </w:r>
                  <w:r w:rsidRPr="25B48623">
                    <w:rPr>
                      <w:i/>
                      <w:iCs/>
                      <w:color w:val="000000" w:themeColor="text1"/>
                      <w:vertAlign w:val="subscript"/>
                    </w:rPr>
                    <w:t>6</w:t>
                  </w:r>
                </w:p>
              </w:tc>
              <w:tc>
                <w:tcPr>
                  <w:tcW w:w="1560" w:type="dxa"/>
                </w:tcPr>
                <w:p w14:paraId="6DF8352D" w14:textId="6AB8833F" w:rsidR="25B48623" w:rsidRDefault="25B48623" w:rsidP="25B48623">
                  <w:pPr>
                    <w:rPr>
                      <w:i/>
                      <w:iCs/>
                      <w:color w:val="000000" w:themeColor="text1"/>
                    </w:rPr>
                  </w:pPr>
                  <w:r w:rsidRPr="25B48623">
                    <w:rPr>
                      <w:i/>
                      <w:iCs/>
                      <w:color w:val="000000" w:themeColor="text1"/>
                    </w:rPr>
                    <w:t>Test</w:t>
                  </w:r>
                </w:p>
              </w:tc>
            </w:tr>
            <w:tr w:rsidR="25B48623" w14:paraId="26AEE01D" w14:textId="77777777" w:rsidTr="25B48623">
              <w:tc>
                <w:tcPr>
                  <w:tcW w:w="1665" w:type="dxa"/>
                </w:tcPr>
                <w:p w14:paraId="33C0BB08" w14:textId="0F3DEE75" w:rsidR="25B48623" w:rsidRDefault="25B48623" w:rsidP="25B48623">
                  <w:pPr>
                    <w:rPr>
                      <w:i/>
                      <w:iCs/>
                      <w:color w:val="000000" w:themeColor="text1"/>
                    </w:rPr>
                  </w:pPr>
                  <w:r w:rsidRPr="25B48623">
                    <w:rPr>
                      <w:i/>
                      <w:iCs/>
                      <w:color w:val="000000" w:themeColor="text1"/>
                    </w:rPr>
                    <w:t>Direccion</w:t>
                  </w:r>
                  <w:r w:rsidRPr="25B48623">
                    <w:rPr>
                      <w:i/>
                      <w:iCs/>
                      <w:color w:val="000000" w:themeColor="text1"/>
                      <w:vertAlign w:val="subscript"/>
                    </w:rPr>
                    <w:t>7</w:t>
                  </w:r>
                </w:p>
              </w:tc>
              <w:tc>
                <w:tcPr>
                  <w:tcW w:w="1560" w:type="dxa"/>
                </w:tcPr>
                <w:p w14:paraId="2E407455" w14:textId="626D5107" w:rsidR="25B48623" w:rsidRDefault="25B48623" w:rsidP="25B48623">
                  <w:pPr>
                    <w:rPr>
                      <w:i/>
                      <w:iCs/>
                      <w:color w:val="000000" w:themeColor="text1"/>
                    </w:rPr>
                  </w:pPr>
                  <w:r w:rsidRPr="25B48623">
                    <w:rPr>
                      <w:i/>
                      <w:iCs/>
                      <w:color w:val="000000" w:themeColor="text1"/>
                    </w:rPr>
                    <w:t>Test</w:t>
                  </w:r>
                </w:p>
              </w:tc>
            </w:tr>
            <w:tr w:rsidR="25B48623" w14:paraId="3A3A1E5D" w14:textId="77777777" w:rsidTr="25B48623">
              <w:tc>
                <w:tcPr>
                  <w:tcW w:w="1665" w:type="dxa"/>
                </w:tcPr>
                <w:p w14:paraId="4AA54090" w14:textId="50F79C5A" w:rsidR="25B48623" w:rsidRDefault="25B48623" w:rsidP="25B48623">
                  <w:pPr>
                    <w:rPr>
                      <w:i/>
                      <w:iCs/>
                      <w:color w:val="000000" w:themeColor="text1"/>
                    </w:rPr>
                  </w:pPr>
                  <w:r w:rsidRPr="25B48623">
                    <w:rPr>
                      <w:i/>
                      <w:iCs/>
                      <w:color w:val="000000" w:themeColor="text1"/>
                    </w:rPr>
                    <w:t>Contraseña</w:t>
                  </w:r>
                  <w:r w:rsidRPr="25B48623">
                    <w:rPr>
                      <w:i/>
                      <w:iCs/>
                      <w:color w:val="000000" w:themeColor="text1"/>
                      <w:vertAlign w:val="subscript"/>
                    </w:rPr>
                    <w:t>8</w:t>
                  </w:r>
                </w:p>
              </w:tc>
              <w:tc>
                <w:tcPr>
                  <w:tcW w:w="1560" w:type="dxa"/>
                </w:tcPr>
                <w:p w14:paraId="12BEFD9A" w14:textId="184BDD7E" w:rsidR="25B48623" w:rsidRDefault="25B48623" w:rsidP="25B48623">
                  <w:pPr>
                    <w:rPr>
                      <w:i/>
                      <w:iCs/>
                      <w:color w:val="000000" w:themeColor="text1"/>
                    </w:rPr>
                  </w:pPr>
                  <w:r w:rsidRPr="25B48623">
                    <w:rPr>
                      <w:i/>
                      <w:iCs/>
                      <w:color w:val="000000" w:themeColor="text1"/>
                    </w:rPr>
                    <w:t>Test</w:t>
                  </w:r>
                </w:p>
              </w:tc>
            </w:tr>
          </w:tbl>
          <w:p w14:paraId="1A5626E7" w14:textId="4B8B4151"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 Guardar.</w:t>
            </w:r>
          </w:p>
        </w:tc>
      </w:tr>
      <w:tr w:rsidR="25B48623" w14:paraId="06BF1CD0"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15D7012"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5679AD1" w14:textId="4AD94B8D" w:rsidR="4DA764CF" w:rsidRDefault="4DA764CF" w:rsidP="25B48623">
            <w:pPr>
              <w:spacing w:line="276" w:lineRule="auto"/>
              <w:jc w:val="both"/>
              <w:rPr>
                <w:i/>
                <w:iCs/>
                <w:color w:val="000000" w:themeColor="text1"/>
              </w:rPr>
            </w:pPr>
            <w:r w:rsidRPr="25B48623">
              <w:rPr>
                <w:i/>
                <w:iCs/>
                <w:color w:val="000000" w:themeColor="text1"/>
              </w:rPr>
              <w:t>Haber ingresado la cedula de un chofer ya existente en la BD.</w:t>
            </w:r>
          </w:p>
        </w:tc>
      </w:tr>
      <w:tr w:rsidR="25B48623" w14:paraId="64202508"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4D07411"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2F22D07" w14:textId="14EBBE82" w:rsidR="4DA764CF" w:rsidRDefault="4DA764CF" w:rsidP="25B48623">
            <w:pPr>
              <w:spacing w:line="276" w:lineRule="auto"/>
              <w:jc w:val="both"/>
              <w:rPr>
                <w:i/>
                <w:iCs/>
                <w:color w:val="000000" w:themeColor="text1"/>
              </w:rPr>
            </w:pPr>
            <w:r w:rsidRPr="25B48623">
              <w:rPr>
                <w:i/>
                <w:iCs/>
                <w:color w:val="000000" w:themeColor="text1"/>
              </w:rPr>
              <w:t>Se recibe un mensaje en pantalla de un error o conflicto en la BD y el chofer no se registra en el sistema.</w:t>
            </w:r>
          </w:p>
        </w:tc>
      </w:tr>
      <w:tr w:rsidR="25B48623" w14:paraId="20C76F40"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E9DD6A"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241D8DD" w14:textId="2A50BA6D" w:rsidR="4DA764CF" w:rsidRDefault="4DA764CF" w:rsidP="25B48623">
            <w:pPr>
              <w:spacing w:line="276" w:lineRule="auto"/>
              <w:jc w:val="both"/>
              <w:rPr>
                <w:i/>
                <w:iCs/>
                <w:color w:val="000000" w:themeColor="text1"/>
              </w:rPr>
            </w:pPr>
            <w:r w:rsidRPr="25B48623">
              <w:rPr>
                <w:i/>
                <w:iCs/>
                <w:color w:val="000000" w:themeColor="text1"/>
              </w:rPr>
              <w:t>El chofer no se registra en el sistema y un mensaje notificando de un conflicto o error en la BD.</w:t>
            </w:r>
          </w:p>
        </w:tc>
      </w:tr>
      <w:tr w:rsidR="25B48623" w14:paraId="7945A758"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03ED3C2"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592DCFF"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579CAB7F"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05F194"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782391F" w14:textId="69C36774" w:rsidR="25B48623" w:rsidRDefault="25B48623" w:rsidP="25B48623">
            <w:pPr>
              <w:spacing w:line="276" w:lineRule="auto"/>
              <w:jc w:val="both"/>
              <w:rPr>
                <w:i/>
                <w:iCs/>
                <w:color w:val="000000" w:themeColor="text1"/>
              </w:rPr>
            </w:pPr>
          </w:p>
        </w:tc>
      </w:tr>
    </w:tbl>
    <w:p w14:paraId="24191C5C" w14:textId="2A056836" w:rsidR="25B48623" w:rsidRDefault="25B48623" w:rsidP="25B48623">
      <w:pPr>
        <w:spacing w:line="276" w:lineRule="auto"/>
        <w:ind w:left="709"/>
        <w:jc w:val="both"/>
      </w:pPr>
    </w:p>
    <w:p w14:paraId="75968BEA" w14:textId="166A21E9" w:rsidR="25B48623" w:rsidRDefault="25B48623" w:rsidP="25B48623">
      <w:pPr>
        <w:spacing w:line="276" w:lineRule="auto"/>
        <w:ind w:left="709"/>
        <w:jc w:val="both"/>
      </w:pPr>
      <w:r>
        <w:rPr>
          <w:noProof/>
        </w:rPr>
        <w:drawing>
          <wp:inline distT="0" distB="0" distL="0" distR="0" wp14:anchorId="7B8FCF18" wp14:editId="1929DE37">
            <wp:extent cx="5667375" cy="1744563"/>
            <wp:effectExtent l="0" t="0" r="0" b="0"/>
            <wp:docPr id="1738654009" name="Imagen 173865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67375" cy="1744563"/>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14:paraId="530DED22"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1A6D02"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7342936" w14:textId="1708969B" w:rsidR="4DA764CF" w:rsidRDefault="4DA764CF" w:rsidP="25B48623">
            <w:pPr>
              <w:spacing w:line="276" w:lineRule="auto"/>
              <w:jc w:val="both"/>
              <w:rPr>
                <w:i/>
                <w:iCs/>
                <w:color w:val="000000" w:themeColor="text1"/>
              </w:rPr>
            </w:pPr>
            <w:r w:rsidRPr="25B48623">
              <w:rPr>
                <w:i/>
                <w:iCs/>
                <w:color w:val="000000" w:themeColor="text1"/>
              </w:rPr>
              <w:t>CP-028</w:t>
            </w:r>
          </w:p>
        </w:tc>
      </w:tr>
      <w:tr w:rsidR="25B48623" w14:paraId="099511A7"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0665A5" w14:textId="77777777" w:rsidR="4DA764CF" w:rsidRDefault="4DA764CF" w:rsidP="25B48623">
            <w:pPr>
              <w:spacing w:line="276" w:lineRule="auto"/>
              <w:jc w:val="both"/>
              <w:rPr>
                <w:i/>
                <w:iCs/>
              </w:rPr>
            </w:pPr>
            <w:r w:rsidRPr="25B48623">
              <w:rPr>
                <w:b/>
                <w:bCs/>
                <w:i/>
                <w:iCs/>
              </w:rPr>
              <w:lastRenderedPageBreak/>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0F32B06" w14:textId="586D061A" w:rsidR="25B48623" w:rsidRDefault="25B48623" w:rsidP="25B48623">
            <w:pPr>
              <w:spacing w:line="276" w:lineRule="auto"/>
              <w:jc w:val="both"/>
              <w:rPr>
                <w:i/>
                <w:iCs/>
                <w:color w:val="000000" w:themeColor="text1"/>
              </w:rPr>
            </w:pPr>
            <w:r w:rsidRPr="25B48623">
              <w:rPr>
                <w:i/>
                <w:iCs/>
                <w:color w:val="000000" w:themeColor="text1"/>
              </w:rPr>
              <w:t>Modificar Secretaria Exitoso</w:t>
            </w:r>
          </w:p>
        </w:tc>
      </w:tr>
      <w:tr w:rsidR="25B48623" w14:paraId="37D7ADD1"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6188783"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E17C099"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6232FBF8"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758A59E"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102EF9D"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2145"/>
              <w:gridCol w:w="1605"/>
            </w:tblGrid>
            <w:tr w:rsidR="25B48623" w14:paraId="3FB45BD1" w14:textId="77777777" w:rsidTr="25B48623">
              <w:tc>
                <w:tcPr>
                  <w:tcW w:w="2145" w:type="dxa"/>
                </w:tcPr>
                <w:p w14:paraId="615C2EC3" w14:textId="4ECD48A8"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605" w:type="dxa"/>
                </w:tcPr>
                <w:p w14:paraId="0AE81B39" w14:textId="5C5D1A54" w:rsidR="25B48623" w:rsidRDefault="25B48623" w:rsidP="25B48623">
                  <w:pPr>
                    <w:rPr>
                      <w:i/>
                      <w:iCs/>
                      <w:color w:val="000000" w:themeColor="text1"/>
                    </w:rPr>
                  </w:pPr>
                  <w:r w:rsidRPr="25B48623">
                    <w:rPr>
                      <w:i/>
                      <w:iCs/>
                      <w:color w:val="000000" w:themeColor="text1"/>
                    </w:rPr>
                    <w:t>Test</w:t>
                  </w:r>
                </w:p>
              </w:tc>
            </w:tr>
            <w:tr w:rsidR="25B48623" w14:paraId="4294FEE5" w14:textId="77777777" w:rsidTr="25B48623">
              <w:tc>
                <w:tcPr>
                  <w:tcW w:w="2145" w:type="dxa"/>
                </w:tcPr>
                <w:p w14:paraId="5A438FE2" w14:textId="7ED5BF80" w:rsidR="25B48623" w:rsidRDefault="25B48623" w:rsidP="25B48623">
                  <w:pPr>
                    <w:rPr>
                      <w:i/>
                      <w:iCs/>
                      <w:color w:val="000000" w:themeColor="text1"/>
                    </w:rPr>
                  </w:pPr>
                  <w:r w:rsidRPr="25B48623">
                    <w:rPr>
                      <w:i/>
                      <w:iCs/>
                      <w:color w:val="000000" w:themeColor="text1"/>
                    </w:rPr>
                    <w:t>Nombre</w:t>
                  </w:r>
                  <w:r w:rsidRPr="25B48623">
                    <w:rPr>
                      <w:i/>
                      <w:iCs/>
                      <w:color w:val="000000" w:themeColor="text1"/>
                      <w:vertAlign w:val="subscript"/>
                    </w:rPr>
                    <w:t>2</w:t>
                  </w:r>
                </w:p>
              </w:tc>
              <w:tc>
                <w:tcPr>
                  <w:tcW w:w="1605" w:type="dxa"/>
                </w:tcPr>
                <w:p w14:paraId="6D027240" w14:textId="7DFDBF85" w:rsidR="25B48623" w:rsidRDefault="25B48623" w:rsidP="25B48623">
                  <w:pPr>
                    <w:rPr>
                      <w:i/>
                      <w:iCs/>
                      <w:color w:val="000000" w:themeColor="text1"/>
                    </w:rPr>
                  </w:pPr>
                  <w:r w:rsidRPr="25B48623">
                    <w:rPr>
                      <w:i/>
                      <w:iCs/>
                      <w:color w:val="000000" w:themeColor="text1"/>
                    </w:rPr>
                    <w:t>Test</w:t>
                  </w:r>
                </w:p>
              </w:tc>
            </w:tr>
            <w:tr w:rsidR="25B48623" w14:paraId="31A8300B" w14:textId="77777777" w:rsidTr="25B48623">
              <w:tc>
                <w:tcPr>
                  <w:tcW w:w="2145" w:type="dxa"/>
                </w:tcPr>
                <w:p w14:paraId="21D60832" w14:textId="067D9232" w:rsidR="25B48623" w:rsidRDefault="25B48623" w:rsidP="25B48623">
                  <w:pPr>
                    <w:rPr>
                      <w:i/>
                      <w:iCs/>
                      <w:color w:val="000000" w:themeColor="text1"/>
                    </w:rPr>
                  </w:pPr>
                  <w:r w:rsidRPr="25B48623">
                    <w:rPr>
                      <w:i/>
                      <w:iCs/>
                      <w:color w:val="000000" w:themeColor="text1"/>
                    </w:rPr>
                    <w:t>Apellido</w:t>
                  </w:r>
                  <w:r w:rsidRPr="25B48623">
                    <w:rPr>
                      <w:i/>
                      <w:iCs/>
                      <w:color w:val="000000" w:themeColor="text1"/>
                      <w:vertAlign w:val="subscript"/>
                    </w:rPr>
                    <w:t>3</w:t>
                  </w:r>
                </w:p>
              </w:tc>
              <w:tc>
                <w:tcPr>
                  <w:tcW w:w="1605" w:type="dxa"/>
                </w:tcPr>
                <w:p w14:paraId="39AAA86D" w14:textId="5CE5E036" w:rsidR="25B48623" w:rsidRDefault="25B48623" w:rsidP="25B48623">
                  <w:pPr>
                    <w:rPr>
                      <w:i/>
                      <w:iCs/>
                      <w:color w:val="000000" w:themeColor="text1"/>
                    </w:rPr>
                  </w:pPr>
                  <w:r w:rsidRPr="25B48623">
                    <w:rPr>
                      <w:i/>
                      <w:iCs/>
                      <w:color w:val="000000" w:themeColor="text1"/>
                    </w:rPr>
                    <w:t>Test</w:t>
                  </w:r>
                </w:p>
              </w:tc>
            </w:tr>
            <w:tr w:rsidR="25B48623" w14:paraId="19596E6D" w14:textId="77777777" w:rsidTr="25B48623">
              <w:tc>
                <w:tcPr>
                  <w:tcW w:w="2145" w:type="dxa"/>
                </w:tcPr>
                <w:p w14:paraId="6CC5318A" w14:textId="1231AA8A" w:rsidR="25B48623" w:rsidRDefault="25B48623" w:rsidP="25B48623">
                  <w:pPr>
                    <w:rPr>
                      <w:i/>
                      <w:iCs/>
                      <w:color w:val="000000" w:themeColor="text1"/>
                    </w:rPr>
                  </w:pPr>
                  <w:r w:rsidRPr="25B48623">
                    <w:rPr>
                      <w:i/>
                      <w:iCs/>
                      <w:color w:val="000000" w:themeColor="text1"/>
                    </w:rPr>
                    <w:t>Celular</w:t>
                  </w:r>
                  <w:r w:rsidRPr="25B48623">
                    <w:rPr>
                      <w:i/>
                      <w:iCs/>
                      <w:color w:val="000000" w:themeColor="text1"/>
                      <w:vertAlign w:val="subscript"/>
                    </w:rPr>
                    <w:t>4</w:t>
                  </w:r>
                </w:p>
              </w:tc>
              <w:tc>
                <w:tcPr>
                  <w:tcW w:w="1605" w:type="dxa"/>
                </w:tcPr>
                <w:p w14:paraId="51B05641" w14:textId="064DDBBA" w:rsidR="25B48623" w:rsidRDefault="25B48623" w:rsidP="25B48623">
                  <w:pPr>
                    <w:rPr>
                      <w:i/>
                      <w:iCs/>
                      <w:color w:val="000000" w:themeColor="text1"/>
                    </w:rPr>
                  </w:pPr>
                  <w:r w:rsidRPr="25B48623">
                    <w:rPr>
                      <w:i/>
                      <w:iCs/>
                      <w:color w:val="000000" w:themeColor="text1"/>
                    </w:rPr>
                    <w:t>Test</w:t>
                  </w:r>
                </w:p>
              </w:tc>
            </w:tr>
            <w:tr w:rsidR="25B48623" w14:paraId="7809D511" w14:textId="77777777" w:rsidTr="25B48623">
              <w:tc>
                <w:tcPr>
                  <w:tcW w:w="2145" w:type="dxa"/>
                </w:tcPr>
                <w:p w14:paraId="252057C7" w14:textId="3A111AC7" w:rsidR="25B48623" w:rsidRDefault="25B48623" w:rsidP="25B48623">
                  <w:pPr>
                    <w:rPr>
                      <w:i/>
                      <w:iCs/>
                      <w:color w:val="000000" w:themeColor="text1"/>
                    </w:rPr>
                  </w:pPr>
                  <w:r w:rsidRPr="25B48623">
                    <w:rPr>
                      <w:i/>
                      <w:iCs/>
                      <w:color w:val="000000" w:themeColor="text1"/>
                    </w:rPr>
                    <w:t>Fecha Nacimiento</w:t>
                  </w:r>
                  <w:r w:rsidRPr="25B48623">
                    <w:rPr>
                      <w:i/>
                      <w:iCs/>
                      <w:color w:val="000000" w:themeColor="text1"/>
                      <w:vertAlign w:val="subscript"/>
                    </w:rPr>
                    <w:t>5</w:t>
                  </w:r>
                </w:p>
              </w:tc>
              <w:tc>
                <w:tcPr>
                  <w:tcW w:w="1605" w:type="dxa"/>
                </w:tcPr>
                <w:p w14:paraId="093E1ECE" w14:textId="463966C9" w:rsidR="25B48623" w:rsidRDefault="25B48623" w:rsidP="25B48623">
                  <w:pPr>
                    <w:rPr>
                      <w:i/>
                      <w:iCs/>
                      <w:color w:val="000000" w:themeColor="text1"/>
                    </w:rPr>
                  </w:pPr>
                  <w:r w:rsidRPr="25B48623">
                    <w:rPr>
                      <w:i/>
                      <w:iCs/>
                      <w:color w:val="000000" w:themeColor="text1"/>
                    </w:rPr>
                    <w:t>2001-03-15</w:t>
                  </w:r>
                </w:p>
              </w:tc>
            </w:tr>
            <w:tr w:rsidR="25B48623" w14:paraId="63750C30" w14:textId="77777777" w:rsidTr="25B48623">
              <w:tc>
                <w:tcPr>
                  <w:tcW w:w="2145" w:type="dxa"/>
                </w:tcPr>
                <w:p w14:paraId="4264B8B8" w14:textId="720F6B84" w:rsidR="25B48623" w:rsidRDefault="25B48623" w:rsidP="25B48623">
                  <w:pPr>
                    <w:rPr>
                      <w:i/>
                      <w:iCs/>
                      <w:color w:val="000000" w:themeColor="text1"/>
                    </w:rPr>
                  </w:pPr>
                  <w:r w:rsidRPr="25B48623">
                    <w:rPr>
                      <w:i/>
                      <w:iCs/>
                      <w:color w:val="000000" w:themeColor="text1"/>
                    </w:rPr>
                    <w:t>Correo</w:t>
                  </w:r>
                  <w:r w:rsidRPr="25B48623">
                    <w:rPr>
                      <w:i/>
                      <w:iCs/>
                      <w:color w:val="000000" w:themeColor="text1"/>
                      <w:vertAlign w:val="subscript"/>
                    </w:rPr>
                    <w:t>6</w:t>
                  </w:r>
                </w:p>
              </w:tc>
              <w:tc>
                <w:tcPr>
                  <w:tcW w:w="1605" w:type="dxa"/>
                </w:tcPr>
                <w:p w14:paraId="4D061670" w14:textId="6AB8833F" w:rsidR="25B48623" w:rsidRDefault="25B48623" w:rsidP="25B48623">
                  <w:pPr>
                    <w:rPr>
                      <w:i/>
                      <w:iCs/>
                      <w:color w:val="000000" w:themeColor="text1"/>
                    </w:rPr>
                  </w:pPr>
                  <w:r w:rsidRPr="25B48623">
                    <w:rPr>
                      <w:i/>
                      <w:iCs/>
                      <w:color w:val="000000" w:themeColor="text1"/>
                    </w:rPr>
                    <w:t>Test</w:t>
                  </w:r>
                </w:p>
              </w:tc>
            </w:tr>
            <w:tr w:rsidR="25B48623" w14:paraId="57DCE9A5" w14:textId="77777777" w:rsidTr="25B48623">
              <w:tc>
                <w:tcPr>
                  <w:tcW w:w="2145" w:type="dxa"/>
                </w:tcPr>
                <w:p w14:paraId="5C08B2CE" w14:textId="0F3DEE75" w:rsidR="25B48623" w:rsidRDefault="25B48623" w:rsidP="25B48623">
                  <w:pPr>
                    <w:rPr>
                      <w:i/>
                      <w:iCs/>
                      <w:color w:val="000000" w:themeColor="text1"/>
                    </w:rPr>
                  </w:pPr>
                  <w:r w:rsidRPr="25B48623">
                    <w:rPr>
                      <w:i/>
                      <w:iCs/>
                      <w:color w:val="000000" w:themeColor="text1"/>
                    </w:rPr>
                    <w:t>Direccion</w:t>
                  </w:r>
                  <w:r w:rsidRPr="25B48623">
                    <w:rPr>
                      <w:i/>
                      <w:iCs/>
                      <w:color w:val="000000" w:themeColor="text1"/>
                      <w:vertAlign w:val="subscript"/>
                    </w:rPr>
                    <w:t>7</w:t>
                  </w:r>
                </w:p>
              </w:tc>
              <w:tc>
                <w:tcPr>
                  <w:tcW w:w="1605" w:type="dxa"/>
                </w:tcPr>
                <w:p w14:paraId="5A84EAAB" w14:textId="626D5107" w:rsidR="25B48623" w:rsidRDefault="25B48623" w:rsidP="25B48623">
                  <w:pPr>
                    <w:rPr>
                      <w:i/>
                      <w:iCs/>
                      <w:color w:val="000000" w:themeColor="text1"/>
                    </w:rPr>
                  </w:pPr>
                  <w:r w:rsidRPr="25B48623">
                    <w:rPr>
                      <w:i/>
                      <w:iCs/>
                      <w:color w:val="000000" w:themeColor="text1"/>
                    </w:rPr>
                    <w:t>Test</w:t>
                  </w:r>
                </w:p>
              </w:tc>
            </w:tr>
            <w:tr w:rsidR="25B48623" w14:paraId="48F15AD6" w14:textId="77777777" w:rsidTr="25B48623">
              <w:tc>
                <w:tcPr>
                  <w:tcW w:w="2145" w:type="dxa"/>
                </w:tcPr>
                <w:p w14:paraId="4B287DF5" w14:textId="50F79C5A" w:rsidR="25B48623" w:rsidRDefault="25B48623" w:rsidP="25B48623">
                  <w:pPr>
                    <w:rPr>
                      <w:i/>
                      <w:iCs/>
                      <w:color w:val="000000" w:themeColor="text1"/>
                    </w:rPr>
                  </w:pPr>
                  <w:r w:rsidRPr="25B48623">
                    <w:rPr>
                      <w:i/>
                      <w:iCs/>
                      <w:color w:val="000000" w:themeColor="text1"/>
                    </w:rPr>
                    <w:t>Contraseña</w:t>
                  </w:r>
                  <w:r w:rsidRPr="25B48623">
                    <w:rPr>
                      <w:i/>
                      <w:iCs/>
                      <w:color w:val="000000" w:themeColor="text1"/>
                      <w:vertAlign w:val="subscript"/>
                    </w:rPr>
                    <w:t>8</w:t>
                  </w:r>
                </w:p>
              </w:tc>
              <w:tc>
                <w:tcPr>
                  <w:tcW w:w="1605" w:type="dxa"/>
                </w:tcPr>
                <w:p w14:paraId="7C7F1DC7" w14:textId="184BDD7E" w:rsidR="25B48623" w:rsidRDefault="25B48623" w:rsidP="25B48623">
                  <w:pPr>
                    <w:rPr>
                      <w:i/>
                      <w:iCs/>
                      <w:color w:val="000000" w:themeColor="text1"/>
                    </w:rPr>
                  </w:pPr>
                  <w:r w:rsidRPr="25B48623">
                    <w:rPr>
                      <w:i/>
                      <w:iCs/>
                      <w:color w:val="000000" w:themeColor="text1"/>
                    </w:rPr>
                    <w:t>Test</w:t>
                  </w:r>
                </w:p>
              </w:tc>
            </w:tr>
          </w:tbl>
          <w:p w14:paraId="2F722BD5" w14:textId="09F31DFA"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 Modificar.</w:t>
            </w:r>
          </w:p>
        </w:tc>
      </w:tr>
      <w:tr w:rsidR="25B48623" w14:paraId="7446284A"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45482A9"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45FBEBF" w14:textId="5F9D92D8" w:rsidR="4DA764CF" w:rsidRDefault="4DA764CF" w:rsidP="25B48623">
            <w:pPr>
              <w:spacing w:line="276" w:lineRule="auto"/>
              <w:jc w:val="both"/>
              <w:rPr>
                <w:i/>
                <w:iCs/>
                <w:color w:val="000000" w:themeColor="text1"/>
              </w:rPr>
            </w:pPr>
            <w:r w:rsidRPr="25B48623">
              <w:rPr>
                <w:i/>
                <w:iCs/>
                <w:color w:val="000000" w:themeColor="text1"/>
              </w:rPr>
              <w:t>Haber ingresado correctamente los datos de la secretaria.</w:t>
            </w:r>
          </w:p>
        </w:tc>
      </w:tr>
      <w:tr w:rsidR="25B48623" w14:paraId="02202E25"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C90D620"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36134C7" w14:textId="05881DE7" w:rsidR="4DA764CF" w:rsidRDefault="4DA764CF" w:rsidP="25B48623">
            <w:pPr>
              <w:spacing w:line="276" w:lineRule="auto"/>
              <w:jc w:val="both"/>
              <w:rPr>
                <w:i/>
                <w:iCs/>
                <w:color w:val="000000" w:themeColor="text1"/>
              </w:rPr>
            </w:pPr>
            <w:r w:rsidRPr="25B48623">
              <w:rPr>
                <w:i/>
                <w:iCs/>
                <w:color w:val="000000" w:themeColor="text1"/>
              </w:rPr>
              <w:t>Se modifica la información de la secretaria en el sistema.</w:t>
            </w:r>
          </w:p>
        </w:tc>
      </w:tr>
      <w:tr w:rsidR="25B48623" w14:paraId="4EE5585B"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06CF93"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D671DA2" w14:textId="260A54FE" w:rsidR="4DA764CF" w:rsidRDefault="4DA764CF" w:rsidP="25B48623">
            <w:pPr>
              <w:spacing w:line="276" w:lineRule="auto"/>
              <w:jc w:val="both"/>
              <w:rPr>
                <w:i/>
                <w:iCs/>
                <w:color w:val="000000" w:themeColor="text1"/>
              </w:rPr>
            </w:pPr>
            <w:r w:rsidRPr="25B48623">
              <w:rPr>
                <w:i/>
                <w:iCs/>
                <w:color w:val="000000" w:themeColor="text1"/>
              </w:rPr>
              <w:t>La información de la secretaria se modifica del sistema.</w:t>
            </w:r>
          </w:p>
        </w:tc>
      </w:tr>
      <w:tr w:rsidR="25B48623" w14:paraId="47C0647C"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062AB27"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D5967EC"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0191E774"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1E00EC8"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C4B9C6" w14:textId="69C36774" w:rsidR="25B48623" w:rsidRDefault="25B48623" w:rsidP="25B48623">
            <w:pPr>
              <w:spacing w:line="276" w:lineRule="auto"/>
              <w:jc w:val="both"/>
              <w:rPr>
                <w:i/>
                <w:iCs/>
                <w:color w:val="000000" w:themeColor="text1"/>
              </w:rPr>
            </w:pPr>
          </w:p>
        </w:tc>
      </w:tr>
    </w:tbl>
    <w:p w14:paraId="78867CDC" w14:textId="4FD2E700" w:rsidR="25B48623" w:rsidRDefault="25B48623" w:rsidP="25B48623">
      <w:pPr>
        <w:spacing w:line="276" w:lineRule="auto"/>
        <w:ind w:left="709"/>
        <w:jc w:val="both"/>
      </w:pPr>
    </w:p>
    <w:p w14:paraId="2DBEA890" w14:textId="7D355668" w:rsidR="25B48623" w:rsidRDefault="25B48623" w:rsidP="25B48623">
      <w:pPr>
        <w:spacing w:line="276" w:lineRule="auto"/>
        <w:ind w:left="709"/>
        <w:jc w:val="both"/>
      </w:pPr>
      <w:r>
        <w:rPr>
          <w:noProof/>
        </w:rPr>
        <w:drawing>
          <wp:inline distT="0" distB="0" distL="0" distR="0" wp14:anchorId="08FABDF2" wp14:editId="07FD6AC3">
            <wp:extent cx="5581650" cy="1673979"/>
            <wp:effectExtent l="0" t="0" r="0" b="0"/>
            <wp:docPr id="1558040351" name="Imagen 155804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81650" cy="1673979"/>
                    </a:xfrm>
                    <a:prstGeom prst="rect">
                      <a:avLst/>
                    </a:prstGeom>
                  </pic:spPr>
                </pic:pic>
              </a:graphicData>
            </a:graphic>
          </wp:inline>
        </w:drawing>
      </w:r>
    </w:p>
    <w:tbl>
      <w:tblPr>
        <w:tblW w:w="0" w:type="auto"/>
        <w:tblInd w:w="712" w:type="dxa"/>
        <w:tblLook w:val="04A0" w:firstRow="1" w:lastRow="0" w:firstColumn="1" w:lastColumn="0" w:noHBand="0" w:noVBand="1"/>
      </w:tblPr>
      <w:tblGrid>
        <w:gridCol w:w="2820"/>
        <w:gridCol w:w="6086"/>
      </w:tblGrid>
      <w:tr w:rsidR="25B48623" w14:paraId="2C5DD0AB"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80C74D"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819C081" w14:textId="00534FB3" w:rsidR="4DA764CF" w:rsidRDefault="4DA764CF" w:rsidP="25B48623">
            <w:pPr>
              <w:spacing w:line="276" w:lineRule="auto"/>
              <w:jc w:val="both"/>
              <w:rPr>
                <w:i/>
                <w:iCs/>
                <w:color w:val="000000" w:themeColor="text1"/>
              </w:rPr>
            </w:pPr>
            <w:r w:rsidRPr="25B48623">
              <w:rPr>
                <w:i/>
                <w:iCs/>
                <w:color w:val="000000" w:themeColor="text1"/>
              </w:rPr>
              <w:t>CP-029</w:t>
            </w:r>
          </w:p>
        </w:tc>
      </w:tr>
      <w:tr w:rsidR="25B48623" w14:paraId="3FC56704"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8DD88F8"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D916BD8" w14:textId="61156E68" w:rsidR="4DA764CF" w:rsidRDefault="4DA764CF" w:rsidP="25B48623">
            <w:pPr>
              <w:spacing w:line="276" w:lineRule="auto"/>
              <w:jc w:val="both"/>
              <w:rPr>
                <w:i/>
                <w:iCs/>
                <w:color w:val="000000" w:themeColor="text1"/>
              </w:rPr>
            </w:pPr>
            <w:r w:rsidRPr="25B48623">
              <w:rPr>
                <w:i/>
                <w:iCs/>
                <w:color w:val="000000" w:themeColor="text1"/>
              </w:rPr>
              <w:t>Modificación de Chofer Fallida</w:t>
            </w:r>
          </w:p>
        </w:tc>
      </w:tr>
      <w:tr w:rsidR="25B48623" w14:paraId="4E20AD5F"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89ABA44"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2C7FD88"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0B06E214"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64799E4"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B65356"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575"/>
              <w:gridCol w:w="1650"/>
            </w:tblGrid>
            <w:tr w:rsidR="25B48623" w14:paraId="1AD39880" w14:textId="77777777" w:rsidTr="25B48623">
              <w:tc>
                <w:tcPr>
                  <w:tcW w:w="1575" w:type="dxa"/>
                </w:tcPr>
                <w:p w14:paraId="280C578C" w14:textId="4ECD48A8" w:rsidR="4DA764CF" w:rsidRDefault="4DA764CF" w:rsidP="25B48623">
                  <w:pPr>
                    <w:rPr>
                      <w:i/>
                      <w:iCs/>
                      <w:color w:val="000000" w:themeColor="text1"/>
                    </w:rPr>
                  </w:pPr>
                  <w:r w:rsidRPr="25B48623">
                    <w:rPr>
                      <w:i/>
                      <w:iCs/>
                      <w:color w:val="000000" w:themeColor="text1"/>
                    </w:rPr>
                    <w:t>CI</w:t>
                  </w:r>
                  <w:r w:rsidRPr="25B48623">
                    <w:rPr>
                      <w:i/>
                      <w:iCs/>
                      <w:color w:val="000000" w:themeColor="text1"/>
                      <w:vertAlign w:val="subscript"/>
                    </w:rPr>
                    <w:t>1</w:t>
                  </w:r>
                </w:p>
              </w:tc>
              <w:tc>
                <w:tcPr>
                  <w:tcW w:w="1650" w:type="dxa"/>
                </w:tcPr>
                <w:p w14:paraId="09FA7789" w14:textId="426CB691" w:rsidR="25B48623" w:rsidRDefault="25B48623" w:rsidP="25B48623">
                  <w:pPr>
                    <w:rPr>
                      <w:i/>
                      <w:iCs/>
                      <w:color w:val="000000" w:themeColor="text1"/>
                    </w:rPr>
                  </w:pPr>
                  <w:r w:rsidRPr="25B48623">
                    <w:rPr>
                      <w:i/>
                      <w:iCs/>
                      <w:color w:val="000000" w:themeColor="text1"/>
                    </w:rPr>
                    <w:t>1719963470</w:t>
                  </w:r>
                </w:p>
              </w:tc>
            </w:tr>
            <w:tr w:rsidR="25B48623" w14:paraId="3EE305B8" w14:textId="77777777" w:rsidTr="25B48623">
              <w:tc>
                <w:tcPr>
                  <w:tcW w:w="1575" w:type="dxa"/>
                </w:tcPr>
                <w:p w14:paraId="0EE37E74" w14:textId="7ED5BF80" w:rsidR="25B48623" w:rsidRDefault="25B48623" w:rsidP="25B48623">
                  <w:pPr>
                    <w:rPr>
                      <w:i/>
                      <w:iCs/>
                      <w:color w:val="000000" w:themeColor="text1"/>
                    </w:rPr>
                  </w:pPr>
                  <w:r w:rsidRPr="25B48623">
                    <w:rPr>
                      <w:i/>
                      <w:iCs/>
                      <w:color w:val="000000" w:themeColor="text1"/>
                    </w:rPr>
                    <w:t>Nombre</w:t>
                  </w:r>
                  <w:r w:rsidRPr="25B48623">
                    <w:rPr>
                      <w:i/>
                      <w:iCs/>
                      <w:color w:val="000000" w:themeColor="text1"/>
                      <w:vertAlign w:val="subscript"/>
                    </w:rPr>
                    <w:t>2</w:t>
                  </w:r>
                </w:p>
              </w:tc>
              <w:tc>
                <w:tcPr>
                  <w:tcW w:w="1650" w:type="dxa"/>
                </w:tcPr>
                <w:p w14:paraId="0C5E3EEB" w14:textId="7DFDBF85" w:rsidR="25B48623" w:rsidRDefault="25B48623" w:rsidP="25B48623">
                  <w:pPr>
                    <w:rPr>
                      <w:i/>
                      <w:iCs/>
                      <w:color w:val="000000" w:themeColor="text1"/>
                    </w:rPr>
                  </w:pPr>
                  <w:r w:rsidRPr="25B48623">
                    <w:rPr>
                      <w:i/>
                      <w:iCs/>
                      <w:color w:val="000000" w:themeColor="text1"/>
                    </w:rPr>
                    <w:t>Test</w:t>
                  </w:r>
                </w:p>
              </w:tc>
            </w:tr>
            <w:tr w:rsidR="25B48623" w14:paraId="0EC4CF83" w14:textId="77777777" w:rsidTr="25B48623">
              <w:tc>
                <w:tcPr>
                  <w:tcW w:w="1575" w:type="dxa"/>
                </w:tcPr>
                <w:p w14:paraId="66398226" w14:textId="067D9232" w:rsidR="25B48623" w:rsidRDefault="25B48623" w:rsidP="25B48623">
                  <w:pPr>
                    <w:rPr>
                      <w:i/>
                      <w:iCs/>
                      <w:color w:val="000000" w:themeColor="text1"/>
                    </w:rPr>
                  </w:pPr>
                  <w:r w:rsidRPr="25B48623">
                    <w:rPr>
                      <w:i/>
                      <w:iCs/>
                      <w:color w:val="000000" w:themeColor="text1"/>
                    </w:rPr>
                    <w:t>Apellido</w:t>
                  </w:r>
                  <w:r w:rsidRPr="25B48623">
                    <w:rPr>
                      <w:i/>
                      <w:iCs/>
                      <w:color w:val="000000" w:themeColor="text1"/>
                      <w:vertAlign w:val="subscript"/>
                    </w:rPr>
                    <w:t>3</w:t>
                  </w:r>
                </w:p>
              </w:tc>
              <w:tc>
                <w:tcPr>
                  <w:tcW w:w="1650" w:type="dxa"/>
                </w:tcPr>
                <w:p w14:paraId="43EC23E6" w14:textId="5CE5E036" w:rsidR="25B48623" w:rsidRDefault="25B48623" w:rsidP="25B48623">
                  <w:pPr>
                    <w:rPr>
                      <w:i/>
                      <w:iCs/>
                      <w:color w:val="000000" w:themeColor="text1"/>
                    </w:rPr>
                  </w:pPr>
                  <w:r w:rsidRPr="25B48623">
                    <w:rPr>
                      <w:i/>
                      <w:iCs/>
                      <w:color w:val="000000" w:themeColor="text1"/>
                    </w:rPr>
                    <w:t>Test</w:t>
                  </w:r>
                </w:p>
              </w:tc>
            </w:tr>
            <w:tr w:rsidR="25B48623" w14:paraId="48521159" w14:textId="77777777" w:rsidTr="25B48623">
              <w:tc>
                <w:tcPr>
                  <w:tcW w:w="1575" w:type="dxa"/>
                </w:tcPr>
                <w:p w14:paraId="2BC3FC73" w14:textId="1231AA8A" w:rsidR="25B48623" w:rsidRDefault="25B48623" w:rsidP="25B48623">
                  <w:pPr>
                    <w:rPr>
                      <w:i/>
                      <w:iCs/>
                      <w:color w:val="000000" w:themeColor="text1"/>
                    </w:rPr>
                  </w:pPr>
                  <w:r w:rsidRPr="25B48623">
                    <w:rPr>
                      <w:i/>
                      <w:iCs/>
                      <w:color w:val="000000" w:themeColor="text1"/>
                    </w:rPr>
                    <w:t>Celular</w:t>
                  </w:r>
                  <w:r w:rsidRPr="25B48623">
                    <w:rPr>
                      <w:i/>
                      <w:iCs/>
                      <w:color w:val="000000" w:themeColor="text1"/>
                      <w:vertAlign w:val="subscript"/>
                    </w:rPr>
                    <w:t>4</w:t>
                  </w:r>
                </w:p>
              </w:tc>
              <w:tc>
                <w:tcPr>
                  <w:tcW w:w="1650" w:type="dxa"/>
                </w:tcPr>
                <w:p w14:paraId="07B8DEFE" w14:textId="064DDBBA" w:rsidR="25B48623" w:rsidRDefault="25B48623" w:rsidP="25B48623">
                  <w:pPr>
                    <w:rPr>
                      <w:i/>
                      <w:iCs/>
                      <w:color w:val="000000" w:themeColor="text1"/>
                    </w:rPr>
                  </w:pPr>
                  <w:r w:rsidRPr="25B48623">
                    <w:rPr>
                      <w:i/>
                      <w:iCs/>
                      <w:color w:val="000000" w:themeColor="text1"/>
                    </w:rPr>
                    <w:t>Test</w:t>
                  </w:r>
                </w:p>
              </w:tc>
            </w:tr>
            <w:tr w:rsidR="25B48623" w14:paraId="70E2CAF4" w14:textId="77777777" w:rsidTr="25B48623">
              <w:tc>
                <w:tcPr>
                  <w:tcW w:w="1575" w:type="dxa"/>
                </w:tcPr>
                <w:p w14:paraId="4776CB14" w14:textId="3A111AC7" w:rsidR="25B48623" w:rsidRDefault="25B48623" w:rsidP="25B48623">
                  <w:pPr>
                    <w:rPr>
                      <w:i/>
                      <w:iCs/>
                      <w:color w:val="000000" w:themeColor="text1"/>
                    </w:rPr>
                  </w:pPr>
                  <w:r w:rsidRPr="25B48623">
                    <w:rPr>
                      <w:i/>
                      <w:iCs/>
                      <w:color w:val="000000" w:themeColor="text1"/>
                    </w:rPr>
                    <w:t>Fecha Nacimiento</w:t>
                  </w:r>
                  <w:r w:rsidRPr="25B48623">
                    <w:rPr>
                      <w:i/>
                      <w:iCs/>
                      <w:color w:val="000000" w:themeColor="text1"/>
                      <w:vertAlign w:val="subscript"/>
                    </w:rPr>
                    <w:t>5</w:t>
                  </w:r>
                </w:p>
              </w:tc>
              <w:tc>
                <w:tcPr>
                  <w:tcW w:w="1650" w:type="dxa"/>
                </w:tcPr>
                <w:p w14:paraId="478B420D" w14:textId="050F717F" w:rsidR="25B48623" w:rsidRDefault="25B48623" w:rsidP="25B48623">
                  <w:pPr>
                    <w:rPr>
                      <w:i/>
                      <w:iCs/>
                      <w:color w:val="000000" w:themeColor="text1"/>
                    </w:rPr>
                  </w:pPr>
                  <w:r w:rsidRPr="25B48623">
                    <w:rPr>
                      <w:i/>
                      <w:iCs/>
                      <w:color w:val="000000" w:themeColor="text1"/>
                    </w:rPr>
                    <w:t>Test</w:t>
                  </w:r>
                </w:p>
              </w:tc>
            </w:tr>
            <w:tr w:rsidR="25B48623" w14:paraId="3F0ADE2B" w14:textId="77777777" w:rsidTr="25B48623">
              <w:tc>
                <w:tcPr>
                  <w:tcW w:w="1575" w:type="dxa"/>
                </w:tcPr>
                <w:p w14:paraId="573DEA09" w14:textId="720F6B84" w:rsidR="25B48623" w:rsidRDefault="25B48623" w:rsidP="25B48623">
                  <w:pPr>
                    <w:rPr>
                      <w:i/>
                      <w:iCs/>
                      <w:color w:val="000000" w:themeColor="text1"/>
                    </w:rPr>
                  </w:pPr>
                  <w:r w:rsidRPr="25B48623">
                    <w:rPr>
                      <w:i/>
                      <w:iCs/>
                      <w:color w:val="000000" w:themeColor="text1"/>
                    </w:rPr>
                    <w:t>Correo</w:t>
                  </w:r>
                  <w:r w:rsidRPr="25B48623">
                    <w:rPr>
                      <w:i/>
                      <w:iCs/>
                      <w:color w:val="000000" w:themeColor="text1"/>
                      <w:vertAlign w:val="subscript"/>
                    </w:rPr>
                    <w:t>6</w:t>
                  </w:r>
                </w:p>
              </w:tc>
              <w:tc>
                <w:tcPr>
                  <w:tcW w:w="1650" w:type="dxa"/>
                </w:tcPr>
                <w:p w14:paraId="68FE9916" w14:textId="6AB8833F" w:rsidR="25B48623" w:rsidRDefault="25B48623" w:rsidP="25B48623">
                  <w:pPr>
                    <w:rPr>
                      <w:i/>
                      <w:iCs/>
                      <w:color w:val="000000" w:themeColor="text1"/>
                    </w:rPr>
                  </w:pPr>
                  <w:r w:rsidRPr="25B48623">
                    <w:rPr>
                      <w:i/>
                      <w:iCs/>
                      <w:color w:val="000000" w:themeColor="text1"/>
                    </w:rPr>
                    <w:t>Test</w:t>
                  </w:r>
                </w:p>
              </w:tc>
            </w:tr>
            <w:tr w:rsidR="25B48623" w14:paraId="1F95F560" w14:textId="77777777" w:rsidTr="25B48623">
              <w:tc>
                <w:tcPr>
                  <w:tcW w:w="1575" w:type="dxa"/>
                </w:tcPr>
                <w:p w14:paraId="0A7CD4F3" w14:textId="0F3DEE75" w:rsidR="25B48623" w:rsidRDefault="25B48623" w:rsidP="25B48623">
                  <w:pPr>
                    <w:rPr>
                      <w:i/>
                      <w:iCs/>
                      <w:color w:val="000000" w:themeColor="text1"/>
                    </w:rPr>
                  </w:pPr>
                  <w:r w:rsidRPr="25B48623">
                    <w:rPr>
                      <w:i/>
                      <w:iCs/>
                      <w:color w:val="000000" w:themeColor="text1"/>
                    </w:rPr>
                    <w:t>Direccion</w:t>
                  </w:r>
                  <w:r w:rsidRPr="25B48623">
                    <w:rPr>
                      <w:i/>
                      <w:iCs/>
                      <w:color w:val="000000" w:themeColor="text1"/>
                      <w:vertAlign w:val="subscript"/>
                    </w:rPr>
                    <w:t>7</w:t>
                  </w:r>
                </w:p>
              </w:tc>
              <w:tc>
                <w:tcPr>
                  <w:tcW w:w="1650" w:type="dxa"/>
                </w:tcPr>
                <w:p w14:paraId="19BB65F4" w14:textId="626D5107" w:rsidR="25B48623" w:rsidRDefault="25B48623" w:rsidP="25B48623">
                  <w:pPr>
                    <w:rPr>
                      <w:i/>
                      <w:iCs/>
                      <w:color w:val="000000" w:themeColor="text1"/>
                    </w:rPr>
                  </w:pPr>
                  <w:r w:rsidRPr="25B48623">
                    <w:rPr>
                      <w:i/>
                      <w:iCs/>
                      <w:color w:val="000000" w:themeColor="text1"/>
                    </w:rPr>
                    <w:t>Test</w:t>
                  </w:r>
                </w:p>
              </w:tc>
            </w:tr>
            <w:tr w:rsidR="25B48623" w14:paraId="487ACB62" w14:textId="77777777" w:rsidTr="25B48623">
              <w:tc>
                <w:tcPr>
                  <w:tcW w:w="1575" w:type="dxa"/>
                </w:tcPr>
                <w:p w14:paraId="0E13279E" w14:textId="50F79C5A" w:rsidR="25B48623" w:rsidRDefault="25B48623" w:rsidP="25B48623">
                  <w:pPr>
                    <w:rPr>
                      <w:i/>
                      <w:iCs/>
                      <w:color w:val="000000" w:themeColor="text1"/>
                    </w:rPr>
                  </w:pPr>
                  <w:r w:rsidRPr="25B48623">
                    <w:rPr>
                      <w:i/>
                      <w:iCs/>
                      <w:color w:val="000000" w:themeColor="text1"/>
                    </w:rPr>
                    <w:t>Contraseña</w:t>
                  </w:r>
                  <w:r w:rsidRPr="25B48623">
                    <w:rPr>
                      <w:i/>
                      <w:iCs/>
                      <w:color w:val="000000" w:themeColor="text1"/>
                      <w:vertAlign w:val="subscript"/>
                    </w:rPr>
                    <w:t>8</w:t>
                  </w:r>
                </w:p>
              </w:tc>
              <w:tc>
                <w:tcPr>
                  <w:tcW w:w="1650" w:type="dxa"/>
                </w:tcPr>
                <w:p w14:paraId="5055AC5A" w14:textId="184BDD7E" w:rsidR="25B48623" w:rsidRDefault="25B48623" w:rsidP="25B48623">
                  <w:pPr>
                    <w:rPr>
                      <w:i/>
                      <w:iCs/>
                      <w:color w:val="000000" w:themeColor="text1"/>
                    </w:rPr>
                  </w:pPr>
                  <w:r w:rsidRPr="25B48623">
                    <w:rPr>
                      <w:i/>
                      <w:iCs/>
                      <w:color w:val="000000" w:themeColor="text1"/>
                    </w:rPr>
                    <w:t>Test</w:t>
                  </w:r>
                </w:p>
              </w:tc>
            </w:tr>
          </w:tbl>
          <w:p w14:paraId="6DE5BC10" w14:textId="0442DA24"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 Editar.</w:t>
            </w:r>
          </w:p>
        </w:tc>
      </w:tr>
      <w:tr w:rsidR="25B48623" w14:paraId="562D2207"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21320" w14:textId="77777777" w:rsidR="4DA764CF" w:rsidRDefault="4DA764CF" w:rsidP="25B48623">
            <w:pPr>
              <w:spacing w:line="276" w:lineRule="auto"/>
              <w:jc w:val="both"/>
              <w:rPr>
                <w:i/>
                <w:iCs/>
              </w:rPr>
            </w:pPr>
            <w:r w:rsidRPr="25B48623">
              <w:rPr>
                <w:b/>
                <w:bCs/>
                <w:i/>
                <w:iCs/>
              </w:rPr>
              <w:lastRenderedPageBreak/>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8347F87" w14:textId="35727952" w:rsidR="4DA764CF" w:rsidRDefault="4DA764CF" w:rsidP="25B48623">
            <w:pPr>
              <w:spacing w:line="276" w:lineRule="auto"/>
              <w:jc w:val="both"/>
              <w:rPr>
                <w:i/>
                <w:iCs/>
                <w:color w:val="000000" w:themeColor="text1"/>
              </w:rPr>
            </w:pPr>
            <w:r w:rsidRPr="25B48623">
              <w:rPr>
                <w:i/>
                <w:iCs/>
                <w:color w:val="000000" w:themeColor="text1"/>
              </w:rPr>
              <w:t>Haber ingresado tipos de datos distintos de los esperados.</w:t>
            </w:r>
          </w:p>
        </w:tc>
      </w:tr>
      <w:tr w:rsidR="25B48623" w14:paraId="1A1B3D12" w14:textId="77777777" w:rsidTr="25B48623">
        <w:trPr>
          <w:trHeight w:val="340"/>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414391C"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88E4FF2" w14:textId="72D24788" w:rsidR="4DA764CF" w:rsidRDefault="4DA764CF" w:rsidP="25B48623">
            <w:pPr>
              <w:spacing w:line="276" w:lineRule="auto"/>
              <w:jc w:val="both"/>
              <w:rPr>
                <w:i/>
                <w:iCs/>
                <w:color w:val="000000" w:themeColor="text1"/>
              </w:rPr>
            </w:pPr>
            <w:r w:rsidRPr="25B48623">
              <w:rPr>
                <w:i/>
                <w:iCs/>
                <w:color w:val="000000" w:themeColor="text1"/>
              </w:rPr>
              <w:t>No se modifica la información de la secretaria y se recibe un mensaje en pantalla de un error o conflicto con la BD.</w:t>
            </w:r>
          </w:p>
        </w:tc>
      </w:tr>
      <w:tr w:rsidR="25B48623" w14:paraId="7A79275F"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EB4C0E"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96E57F7" w14:textId="2AC28C5B" w:rsidR="4DA764CF" w:rsidRDefault="4DA764CF" w:rsidP="25B48623">
            <w:pPr>
              <w:spacing w:line="276" w:lineRule="auto"/>
              <w:jc w:val="both"/>
              <w:rPr>
                <w:i/>
                <w:iCs/>
                <w:color w:val="000000" w:themeColor="text1"/>
              </w:rPr>
            </w:pPr>
            <w:r w:rsidRPr="25B48623">
              <w:rPr>
                <w:i/>
                <w:iCs/>
                <w:color w:val="000000" w:themeColor="text1"/>
              </w:rPr>
              <w:t>Mensaje en pantalla de conflicto o error con la BD y no se modifica la información de la secretaria.</w:t>
            </w:r>
          </w:p>
        </w:tc>
      </w:tr>
      <w:tr w:rsidR="25B48623" w14:paraId="659107BC"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4A1F3C8"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396807B"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47A83902"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312B22"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54ACC55" w14:textId="666050C0" w:rsidR="4DA764CF" w:rsidRDefault="4DA764CF" w:rsidP="25B48623">
            <w:pPr>
              <w:spacing w:line="276" w:lineRule="auto"/>
              <w:jc w:val="both"/>
              <w:rPr>
                <w:i/>
                <w:iCs/>
                <w:color w:val="000000" w:themeColor="text1"/>
              </w:rPr>
            </w:pPr>
            <w:r w:rsidRPr="25B48623">
              <w:rPr>
                <w:i/>
                <w:iCs/>
                <w:color w:val="000000" w:themeColor="text1"/>
              </w:rPr>
              <w:t>Un ejemplo de esto es intentar ingresar un dato tipo string en la Fecha de Nacimiento cuanto de espera un dato tipo Date.</w:t>
            </w:r>
          </w:p>
        </w:tc>
      </w:tr>
    </w:tbl>
    <w:p w14:paraId="31303039" w14:textId="13CA5649" w:rsidR="25B48623" w:rsidRDefault="25B48623" w:rsidP="25B48623">
      <w:pPr>
        <w:spacing w:line="276" w:lineRule="auto"/>
        <w:ind w:left="709"/>
        <w:jc w:val="both"/>
      </w:pPr>
    </w:p>
    <w:p w14:paraId="4471336C" w14:textId="1C1911CD" w:rsidR="25B48623" w:rsidRDefault="25B48623" w:rsidP="25B48623">
      <w:pPr>
        <w:spacing w:line="276" w:lineRule="auto"/>
        <w:ind w:left="709"/>
        <w:jc w:val="both"/>
      </w:pPr>
      <w:r>
        <w:rPr>
          <w:noProof/>
        </w:rPr>
        <w:drawing>
          <wp:inline distT="0" distB="0" distL="0" distR="0" wp14:anchorId="071526DA" wp14:editId="54FD8D7E">
            <wp:extent cx="5524500" cy="1681560"/>
            <wp:effectExtent l="0" t="0" r="0" b="0"/>
            <wp:docPr id="1207751977" name="Imagen 120775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24500" cy="1681560"/>
                    </a:xfrm>
                    <a:prstGeom prst="rect">
                      <a:avLst/>
                    </a:prstGeom>
                  </pic:spPr>
                </pic:pic>
              </a:graphicData>
            </a:graphic>
          </wp:inline>
        </w:drawing>
      </w:r>
    </w:p>
    <w:p w14:paraId="2F64AF4B" w14:textId="3EAFBF17" w:rsidR="25B48623" w:rsidRDefault="25B48623" w:rsidP="25B48623">
      <w:pPr>
        <w:spacing w:line="276" w:lineRule="auto"/>
        <w:ind w:left="709"/>
        <w:jc w:val="both"/>
      </w:pPr>
    </w:p>
    <w:tbl>
      <w:tblPr>
        <w:tblW w:w="0" w:type="auto"/>
        <w:tblInd w:w="712" w:type="dxa"/>
        <w:tblLook w:val="04A0" w:firstRow="1" w:lastRow="0" w:firstColumn="1" w:lastColumn="0" w:noHBand="0" w:noVBand="1"/>
      </w:tblPr>
      <w:tblGrid>
        <w:gridCol w:w="2820"/>
        <w:gridCol w:w="6086"/>
      </w:tblGrid>
      <w:tr w:rsidR="25B48623" w14:paraId="68A27C83"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CC7758B" w14:textId="77777777" w:rsidR="4DA764CF" w:rsidRDefault="4DA764CF" w:rsidP="25B48623">
            <w:pPr>
              <w:spacing w:line="276" w:lineRule="auto"/>
              <w:jc w:val="both"/>
              <w:rPr>
                <w:i/>
                <w:iCs/>
              </w:rPr>
            </w:pPr>
            <w:r w:rsidRPr="25B48623">
              <w:rPr>
                <w:b/>
                <w:bCs/>
                <w:i/>
                <w:iCs/>
              </w:rPr>
              <w:t>Código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0435B91" w14:textId="6EF42413" w:rsidR="4DA764CF" w:rsidRDefault="4DA764CF" w:rsidP="25B48623">
            <w:pPr>
              <w:spacing w:line="276" w:lineRule="auto"/>
              <w:jc w:val="both"/>
              <w:rPr>
                <w:i/>
                <w:iCs/>
                <w:color w:val="000000" w:themeColor="text1"/>
              </w:rPr>
            </w:pPr>
            <w:r w:rsidRPr="25B48623">
              <w:rPr>
                <w:i/>
                <w:iCs/>
                <w:color w:val="000000" w:themeColor="text1"/>
              </w:rPr>
              <w:t>CP-030</w:t>
            </w:r>
          </w:p>
        </w:tc>
      </w:tr>
      <w:tr w:rsidR="25B48623" w14:paraId="48842CCF"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B94E1F" w14:textId="77777777" w:rsidR="4DA764CF" w:rsidRDefault="4DA764CF" w:rsidP="25B48623">
            <w:pPr>
              <w:spacing w:line="276" w:lineRule="auto"/>
              <w:jc w:val="both"/>
              <w:rPr>
                <w:i/>
                <w:iCs/>
              </w:rPr>
            </w:pPr>
            <w:r w:rsidRPr="25B48623">
              <w:rPr>
                <w:b/>
                <w:bCs/>
                <w:i/>
                <w:iCs/>
              </w:rPr>
              <w:t>Caso de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0CA1313" w14:textId="74506C28" w:rsidR="4DA764CF" w:rsidRDefault="4DA764CF" w:rsidP="25B48623">
            <w:pPr>
              <w:spacing w:line="276" w:lineRule="auto"/>
              <w:jc w:val="both"/>
              <w:rPr>
                <w:i/>
                <w:iCs/>
                <w:color w:val="000000" w:themeColor="text1"/>
              </w:rPr>
            </w:pPr>
            <w:r w:rsidRPr="25B48623">
              <w:rPr>
                <w:i/>
                <w:iCs/>
                <w:color w:val="000000" w:themeColor="text1"/>
              </w:rPr>
              <w:t xml:space="preserve">Eliminar </w:t>
            </w:r>
            <w:bookmarkStart w:id="32" w:name="_Int_mP2oZblH"/>
            <w:r w:rsidRPr="25B48623">
              <w:rPr>
                <w:i/>
                <w:iCs/>
                <w:color w:val="000000" w:themeColor="text1"/>
              </w:rPr>
              <w:t>Secretaria</w:t>
            </w:r>
            <w:bookmarkEnd w:id="32"/>
            <w:r w:rsidRPr="25B48623">
              <w:rPr>
                <w:i/>
                <w:iCs/>
                <w:color w:val="000000" w:themeColor="text1"/>
              </w:rPr>
              <w:t xml:space="preserve"> Correctamente</w:t>
            </w:r>
          </w:p>
        </w:tc>
      </w:tr>
      <w:tr w:rsidR="25B48623" w14:paraId="37F8FA71" w14:textId="77777777" w:rsidTr="25B48623">
        <w:trPr>
          <w:trHeight w:val="447"/>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C7AD5E5" w14:textId="77777777" w:rsidR="4DA764CF" w:rsidRDefault="4DA764CF" w:rsidP="25B48623">
            <w:pPr>
              <w:spacing w:line="276" w:lineRule="auto"/>
              <w:jc w:val="both"/>
              <w:rPr>
                <w:i/>
                <w:iCs/>
              </w:rPr>
            </w:pPr>
            <w:r w:rsidRPr="25B48623">
              <w:rPr>
                <w:b/>
                <w:bCs/>
                <w:i/>
                <w:iCs/>
              </w:rPr>
              <w:t>Responsable</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1519608" w14:textId="77777777" w:rsidR="4DA764CF" w:rsidRDefault="4DA764CF" w:rsidP="25B48623">
            <w:pPr>
              <w:spacing w:line="276" w:lineRule="auto"/>
              <w:jc w:val="both"/>
              <w:rPr>
                <w:i/>
                <w:iCs/>
                <w:color w:val="000000" w:themeColor="text1"/>
              </w:rPr>
            </w:pPr>
            <w:r w:rsidRPr="25B48623">
              <w:rPr>
                <w:i/>
                <w:iCs/>
                <w:color w:val="000000" w:themeColor="text1"/>
              </w:rPr>
              <w:t>Desarrolladores</w:t>
            </w:r>
          </w:p>
        </w:tc>
      </w:tr>
      <w:tr w:rsidR="25B48623" w14:paraId="0951A7AD" w14:textId="77777777" w:rsidTr="25B48623">
        <w:trPr>
          <w:trHeight w:val="100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BB0CDE" w14:textId="77777777" w:rsidR="4DA764CF" w:rsidRDefault="4DA764CF" w:rsidP="25B48623">
            <w:pPr>
              <w:spacing w:line="276" w:lineRule="auto"/>
              <w:jc w:val="both"/>
              <w:rPr>
                <w:i/>
                <w:iCs/>
              </w:rPr>
            </w:pPr>
            <w:r w:rsidRPr="25B48623">
              <w:rPr>
                <w:b/>
                <w:bCs/>
                <w:i/>
                <w:iCs/>
              </w:rPr>
              <w:t>Descripción de la prueba</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585CCB45" w14:textId="77777777" w:rsidR="4DA764CF" w:rsidRDefault="4DA764CF" w:rsidP="25B48623">
            <w:pPr>
              <w:numPr>
                <w:ilvl w:val="0"/>
                <w:numId w:val="8"/>
              </w:numPr>
              <w:tabs>
                <w:tab w:val="clear" w:pos="720"/>
                <w:tab w:val="num" w:pos="372"/>
              </w:tabs>
              <w:spacing w:line="276" w:lineRule="auto"/>
              <w:ind w:left="709"/>
              <w:jc w:val="both"/>
              <w:rPr>
                <w:i/>
                <w:iCs/>
                <w:color w:val="000000" w:themeColor="text1"/>
              </w:rPr>
            </w:pPr>
            <w:r w:rsidRPr="25B48623">
              <w:rPr>
                <w:i/>
                <w:iCs/>
                <w:color w:val="000000" w:themeColor="text1"/>
              </w:rPr>
              <w:t>Se ingresan los siguientes parámetros:</w:t>
            </w:r>
          </w:p>
          <w:tbl>
            <w:tblPr>
              <w:tblStyle w:val="Tablaconcuadrcula"/>
              <w:tblW w:w="0" w:type="auto"/>
              <w:tblInd w:w="709" w:type="dxa"/>
              <w:tblLook w:val="06A0" w:firstRow="1" w:lastRow="0" w:firstColumn="1" w:lastColumn="0" w:noHBand="1" w:noVBand="1"/>
            </w:tblPr>
            <w:tblGrid>
              <w:gridCol w:w="1665"/>
              <w:gridCol w:w="1560"/>
            </w:tblGrid>
            <w:tr w:rsidR="25B48623" w14:paraId="36C1A653" w14:textId="77777777" w:rsidTr="25B48623">
              <w:tc>
                <w:tcPr>
                  <w:tcW w:w="1665" w:type="dxa"/>
                </w:tcPr>
                <w:p w14:paraId="14A2B178" w14:textId="52F60E23" w:rsidR="4DA764CF" w:rsidRDefault="4DA764CF" w:rsidP="25B48623">
                  <w:pPr>
                    <w:rPr>
                      <w:i/>
                      <w:iCs/>
                      <w:color w:val="000000" w:themeColor="text1"/>
                    </w:rPr>
                  </w:pPr>
                  <w:r w:rsidRPr="25B48623">
                    <w:rPr>
                      <w:i/>
                      <w:iCs/>
                      <w:color w:val="000000" w:themeColor="text1"/>
                    </w:rPr>
                    <w:t>CI</w:t>
                  </w:r>
                </w:p>
              </w:tc>
              <w:tc>
                <w:tcPr>
                  <w:tcW w:w="1560" w:type="dxa"/>
                </w:tcPr>
                <w:p w14:paraId="41DE8868" w14:textId="325AC0AC" w:rsidR="4DA764CF" w:rsidRDefault="4DA764CF" w:rsidP="25B48623">
                  <w:pPr>
                    <w:rPr>
                      <w:i/>
                      <w:iCs/>
                      <w:color w:val="000000" w:themeColor="text1"/>
                    </w:rPr>
                  </w:pPr>
                  <w:r w:rsidRPr="25B48623">
                    <w:rPr>
                      <w:i/>
                      <w:iCs/>
                      <w:color w:val="000000" w:themeColor="text1"/>
                    </w:rPr>
                    <w:t>Test</w:t>
                  </w:r>
                </w:p>
              </w:tc>
            </w:tr>
          </w:tbl>
          <w:p w14:paraId="4B5BD930" w14:textId="7A14C703" w:rsidR="4DA764CF" w:rsidRDefault="4DA764CF" w:rsidP="25B48623">
            <w:pPr>
              <w:numPr>
                <w:ilvl w:val="0"/>
                <w:numId w:val="9"/>
              </w:numPr>
              <w:spacing w:line="276" w:lineRule="auto"/>
              <w:ind w:left="709"/>
              <w:jc w:val="both"/>
              <w:rPr>
                <w:i/>
                <w:iCs/>
                <w:color w:val="000000" w:themeColor="text1"/>
              </w:rPr>
            </w:pPr>
            <w:r w:rsidRPr="25B48623">
              <w:rPr>
                <w:i/>
                <w:iCs/>
                <w:color w:val="000000" w:themeColor="text1"/>
              </w:rPr>
              <w:t>Hacer clic en el botón Eliminar.</w:t>
            </w:r>
          </w:p>
        </w:tc>
      </w:tr>
      <w:tr w:rsidR="25B48623" w14:paraId="2D951A67" w14:textId="77777777" w:rsidTr="25B48623">
        <w:trPr>
          <w:trHeight w:val="461"/>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0A1B2DC" w14:textId="77777777" w:rsidR="4DA764CF" w:rsidRDefault="4DA764CF" w:rsidP="25B48623">
            <w:pPr>
              <w:spacing w:line="276" w:lineRule="auto"/>
              <w:jc w:val="both"/>
              <w:rPr>
                <w:i/>
                <w:iCs/>
              </w:rPr>
            </w:pPr>
            <w:r w:rsidRPr="25B48623">
              <w:rPr>
                <w:b/>
                <w:bCs/>
                <w:i/>
                <w:iCs/>
              </w:rPr>
              <w:t>Requisito previo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A3BA429" w14:textId="5B5F2EE7" w:rsidR="4DA764CF" w:rsidRDefault="4DA764CF" w:rsidP="25B48623">
            <w:pPr>
              <w:spacing w:line="276" w:lineRule="auto"/>
              <w:jc w:val="both"/>
              <w:rPr>
                <w:i/>
                <w:iCs/>
                <w:color w:val="000000" w:themeColor="text1"/>
              </w:rPr>
            </w:pPr>
            <w:r w:rsidRPr="25B48623">
              <w:rPr>
                <w:i/>
                <w:iCs/>
                <w:color w:val="000000" w:themeColor="text1"/>
              </w:rPr>
              <w:t xml:space="preserve">Se ingresa la CI de una </w:t>
            </w:r>
            <w:bookmarkStart w:id="33" w:name="_Int_oub6aBBj"/>
            <w:r w:rsidRPr="25B48623">
              <w:rPr>
                <w:i/>
                <w:iCs/>
                <w:color w:val="000000" w:themeColor="text1"/>
              </w:rPr>
              <w:t>Secretaria</w:t>
            </w:r>
            <w:bookmarkEnd w:id="33"/>
            <w:r w:rsidRPr="25B48623">
              <w:rPr>
                <w:i/>
                <w:iCs/>
                <w:color w:val="000000" w:themeColor="text1"/>
              </w:rPr>
              <w:t xml:space="preserve"> existente en la BD.</w:t>
            </w:r>
          </w:p>
        </w:tc>
      </w:tr>
      <w:tr w:rsidR="25B48623" w14:paraId="3C837828" w14:textId="77777777" w:rsidTr="25B48623">
        <w:trPr>
          <w:trHeight w:val="375"/>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545A0F1" w14:textId="77777777" w:rsidR="4DA764CF" w:rsidRDefault="4DA764CF" w:rsidP="25B48623">
            <w:pPr>
              <w:spacing w:line="276" w:lineRule="auto"/>
              <w:jc w:val="both"/>
              <w:rPr>
                <w:i/>
                <w:iCs/>
              </w:rPr>
            </w:pPr>
            <w:r w:rsidRPr="25B48623">
              <w:rPr>
                <w:b/>
                <w:bCs/>
                <w:i/>
                <w:iCs/>
              </w:rPr>
              <w:t>Resultado esperado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D0849CF" w14:textId="59B0A3CE" w:rsidR="4DA764CF" w:rsidRDefault="4DA764CF" w:rsidP="25B48623">
            <w:pPr>
              <w:spacing w:line="276" w:lineRule="auto"/>
              <w:jc w:val="both"/>
              <w:rPr>
                <w:i/>
                <w:iCs/>
                <w:color w:val="000000" w:themeColor="text1"/>
              </w:rPr>
            </w:pPr>
            <w:r w:rsidRPr="25B48623">
              <w:rPr>
                <w:i/>
                <w:iCs/>
                <w:color w:val="000000" w:themeColor="text1"/>
              </w:rPr>
              <w:t xml:space="preserve">Se elimina la información de la </w:t>
            </w:r>
            <w:bookmarkStart w:id="34" w:name="_Int_uMjvbPJK"/>
            <w:r w:rsidRPr="25B48623">
              <w:rPr>
                <w:i/>
                <w:iCs/>
                <w:color w:val="000000" w:themeColor="text1"/>
              </w:rPr>
              <w:t>Secretaria</w:t>
            </w:r>
            <w:bookmarkEnd w:id="34"/>
            <w:r w:rsidRPr="25B48623">
              <w:rPr>
                <w:i/>
                <w:iCs/>
                <w:color w:val="000000" w:themeColor="text1"/>
              </w:rPr>
              <w:t xml:space="preserve"> en el sistema.</w:t>
            </w:r>
          </w:p>
        </w:tc>
      </w:tr>
      <w:tr w:rsidR="25B48623" w14:paraId="6A020F15" w14:textId="77777777" w:rsidTr="25B48623">
        <w:trPr>
          <w:trHeight w:val="38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1A30EA5" w14:textId="77777777" w:rsidR="4DA764CF" w:rsidRDefault="4DA764CF" w:rsidP="25B48623">
            <w:pPr>
              <w:spacing w:line="276" w:lineRule="auto"/>
              <w:jc w:val="both"/>
              <w:rPr>
                <w:i/>
                <w:iCs/>
              </w:rPr>
            </w:pPr>
            <w:r w:rsidRPr="25B48623">
              <w:rPr>
                <w:b/>
                <w:bCs/>
                <w:i/>
                <w:iCs/>
              </w:rPr>
              <w:t>Resultado obtenido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0358DD77" w14:textId="3C1AD163" w:rsidR="4DA764CF" w:rsidRDefault="4DA764CF" w:rsidP="25B48623">
            <w:pPr>
              <w:spacing w:line="276" w:lineRule="auto"/>
              <w:jc w:val="both"/>
              <w:rPr>
                <w:i/>
                <w:iCs/>
                <w:color w:val="000000" w:themeColor="text1"/>
              </w:rPr>
            </w:pPr>
            <w:r w:rsidRPr="25B48623">
              <w:rPr>
                <w:i/>
                <w:iCs/>
                <w:color w:val="000000" w:themeColor="text1"/>
              </w:rPr>
              <w:t xml:space="preserve">La información de la </w:t>
            </w:r>
            <w:bookmarkStart w:id="35" w:name="_Int_4TcNjcin"/>
            <w:r w:rsidRPr="25B48623">
              <w:rPr>
                <w:i/>
                <w:iCs/>
                <w:color w:val="000000" w:themeColor="text1"/>
              </w:rPr>
              <w:t>Secretaria</w:t>
            </w:r>
            <w:bookmarkEnd w:id="35"/>
            <w:r w:rsidRPr="25B48623">
              <w:rPr>
                <w:i/>
                <w:iCs/>
                <w:color w:val="000000" w:themeColor="text1"/>
              </w:rPr>
              <w:t xml:space="preserve"> se elimina del sistema.</w:t>
            </w:r>
          </w:p>
        </w:tc>
      </w:tr>
      <w:tr w:rsidR="25B48623" w14:paraId="264EB566" w14:textId="77777777" w:rsidTr="25B48623">
        <w:trPr>
          <w:trHeight w:val="393"/>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0AAFEDB" w14:textId="77777777" w:rsidR="4DA764CF" w:rsidRDefault="4DA764CF" w:rsidP="25B48623">
            <w:pPr>
              <w:spacing w:line="276" w:lineRule="auto"/>
              <w:jc w:val="both"/>
              <w:rPr>
                <w:i/>
                <w:iCs/>
              </w:rPr>
            </w:pPr>
            <w:r w:rsidRPr="25B48623">
              <w:rPr>
                <w:b/>
                <w:bCs/>
                <w:i/>
                <w:iCs/>
              </w:rPr>
              <w:t>Estado</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5E11CDA" w14:textId="77777777" w:rsidR="4DA764CF" w:rsidRDefault="4DA764CF" w:rsidP="25B48623">
            <w:pPr>
              <w:spacing w:line="276" w:lineRule="auto"/>
              <w:jc w:val="both"/>
              <w:rPr>
                <w:i/>
                <w:iCs/>
                <w:color w:val="000000" w:themeColor="text1"/>
              </w:rPr>
            </w:pPr>
            <w:r w:rsidRPr="25B48623">
              <w:rPr>
                <w:i/>
                <w:iCs/>
                <w:color w:val="000000" w:themeColor="text1"/>
              </w:rPr>
              <w:t>Exitoso</w:t>
            </w:r>
          </w:p>
        </w:tc>
      </w:tr>
      <w:tr w:rsidR="25B48623" w14:paraId="55434003" w14:textId="77777777" w:rsidTr="25B48623">
        <w:trPr>
          <w:trHeight w:val="258"/>
        </w:trPr>
        <w:tc>
          <w:tcPr>
            <w:tcW w:w="2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9A56BD4" w14:textId="77777777" w:rsidR="4DA764CF" w:rsidRDefault="4DA764CF" w:rsidP="25B48623">
            <w:pPr>
              <w:spacing w:line="276" w:lineRule="auto"/>
              <w:jc w:val="both"/>
              <w:rPr>
                <w:i/>
                <w:iCs/>
              </w:rPr>
            </w:pPr>
            <w:r w:rsidRPr="25B48623">
              <w:rPr>
                <w:b/>
                <w:bCs/>
                <w:i/>
                <w:iCs/>
              </w:rPr>
              <w:t>Observaciones</w:t>
            </w:r>
          </w:p>
        </w:tc>
        <w:tc>
          <w:tcPr>
            <w:tcW w:w="60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0B05A6" w14:textId="69C36774" w:rsidR="25B48623" w:rsidRDefault="25B48623" w:rsidP="25B48623">
            <w:pPr>
              <w:spacing w:line="276" w:lineRule="auto"/>
              <w:jc w:val="both"/>
              <w:rPr>
                <w:i/>
                <w:iCs/>
                <w:color w:val="000000" w:themeColor="text1"/>
              </w:rPr>
            </w:pPr>
          </w:p>
        </w:tc>
      </w:tr>
    </w:tbl>
    <w:p w14:paraId="528F397F" w14:textId="6F5CEBD6" w:rsidR="25B48623" w:rsidRDefault="25B48623" w:rsidP="25B48623">
      <w:pPr>
        <w:spacing w:line="276" w:lineRule="auto"/>
        <w:ind w:left="709"/>
        <w:jc w:val="both"/>
      </w:pPr>
    </w:p>
    <w:p w14:paraId="6E7F9ED4" w14:textId="3DC7DA07" w:rsidR="25B48623" w:rsidRDefault="25B48623" w:rsidP="25B48623">
      <w:pPr>
        <w:spacing w:line="276" w:lineRule="auto"/>
        <w:ind w:left="709"/>
        <w:jc w:val="both"/>
      </w:pPr>
      <w:r>
        <w:rPr>
          <w:noProof/>
        </w:rPr>
        <w:lastRenderedPageBreak/>
        <w:drawing>
          <wp:inline distT="0" distB="0" distL="0" distR="0" wp14:anchorId="5751E797" wp14:editId="479BB825">
            <wp:extent cx="5553075" cy="1770043"/>
            <wp:effectExtent l="0" t="0" r="0" b="0"/>
            <wp:docPr id="1184075194" name="Imagen 11840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53075" cy="1770043"/>
                    </a:xfrm>
                    <a:prstGeom prst="rect">
                      <a:avLst/>
                    </a:prstGeom>
                  </pic:spPr>
                </pic:pic>
              </a:graphicData>
            </a:graphic>
          </wp:inline>
        </w:drawing>
      </w:r>
    </w:p>
    <w:p w14:paraId="4FCC35A4" w14:textId="0FA1111A" w:rsidR="25B48623" w:rsidRDefault="25B48623" w:rsidP="25B48623">
      <w:pPr>
        <w:spacing w:line="276" w:lineRule="auto"/>
        <w:ind w:left="709"/>
        <w:jc w:val="both"/>
      </w:pPr>
    </w:p>
    <w:p w14:paraId="0113F2CE" w14:textId="36D9AD03" w:rsidR="25B48623" w:rsidRDefault="25B48623" w:rsidP="25B48623">
      <w:pPr>
        <w:spacing w:line="276" w:lineRule="auto"/>
        <w:ind w:left="709"/>
        <w:jc w:val="both"/>
      </w:pPr>
    </w:p>
    <w:p w14:paraId="1390025F" w14:textId="09772374" w:rsidR="00CA5DAC" w:rsidRDefault="00CA5DAC" w:rsidP="405AE6C9">
      <w:pPr>
        <w:pStyle w:val="Ttulo2"/>
        <w:numPr>
          <w:ilvl w:val="1"/>
          <w:numId w:val="5"/>
        </w:numPr>
        <w:ind w:left="1418"/>
        <w:rPr>
          <w:rFonts w:ascii="Calibri" w:hAnsi="Calibri" w:cs="Book Antiqua"/>
          <w:i w:val="0"/>
          <w:iCs w:val="0"/>
          <w:sz w:val="24"/>
          <w:szCs w:val="24"/>
        </w:rPr>
      </w:pPr>
      <w:bookmarkStart w:id="36" w:name="_Toc461691028"/>
      <w:bookmarkStart w:id="37" w:name="_Toc75630706"/>
      <w:bookmarkStart w:id="38" w:name="_Toc108279650"/>
      <w:r w:rsidRPr="405AE6C9">
        <w:rPr>
          <w:rFonts w:ascii="Calibri" w:hAnsi="Calibri" w:cs="Book Antiqua"/>
          <w:i w:val="0"/>
          <w:iCs w:val="0"/>
          <w:sz w:val="24"/>
          <w:szCs w:val="24"/>
        </w:rPr>
        <w:t>Pruebas de integración</w:t>
      </w:r>
      <w:bookmarkEnd w:id="36"/>
      <w:bookmarkEnd w:id="37"/>
      <w:bookmarkEnd w:id="38"/>
    </w:p>
    <w:p w14:paraId="362A55F2" w14:textId="77777777" w:rsidR="003477E8" w:rsidRDefault="00CA5DAC" w:rsidP="405AE6C9">
      <w:pPr>
        <w:spacing w:line="276" w:lineRule="auto"/>
        <w:ind w:left="709"/>
        <w:jc w:val="both"/>
        <w:rPr>
          <w:i/>
          <w:iCs/>
          <w:color w:val="0000FF"/>
        </w:rPr>
      </w:pPr>
      <w:r w:rsidRPr="405AE6C9">
        <w:rPr>
          <w:i/>
          <w:iCs/>
          <w:color w:val="0000FF"/>
        </w:rPr>
        <w:t>&lt;La prueba de integración busca verificar que los módulos o componentes que lo conforman funcionan correctamente en conjunto o integrados. Las pruebas de integración en los proyectos de desarrollo de software, no solo se presentan en la integración entre módulos de una misma aplicación de software sino entre varias aplicaciones de software.&gt;</w:t>
      </w:r>
    </w:p>
    <w:p w14:paraId="6BD18F9B" w14:textId="77777777" w:rsidR="003477E8" w:rsidRDefault="003477E8" w:rsidP="405AE6C9">
      <w:pPr>
        <w:spacing w:line="276" w:lineRule="auto"/>
        <w:ind w:left="709"/>
        <w:jc w:val="both"/>
        <w:rPr>
          <w:i/>
          <w:iCs/>
          <w:color w:val="0000FF"/>
        </w:rPr>
      </w:pPr>
    </w:p>
    <w:p w14:paraId="0F3CABC7" w14:textId="178D6451" w:rsidR="003477E8" w:rsidRPr="00D37801" w:rsidRDefault="0F48E50A" w:rsidP="0F48E50A">
      <w:pPr>
        <w:pStyle w:val="Ttulo1"/>
        <w:numPr>
          <w:ilvl w:val="0"/>
          <w:numId w:val="5"/>
        </w:numPr>
        <w:spacing w:before="0" w:after="0" w:line="276" w:lineRule="auto"/>
        <w:rPr>
          <w:rFonts w:ascii="Calibri" w:hAnsi="Calibri" w:cs="Book Antiqua"/>
          <w:sz w:val="28"/>
          <w:szCs w:val="28"/>
        </w:rPr>
      </w:pPr>
      <w:bookmarkStart w:id="39" w:name="_Toc461691032"/>
      <w:bookmarkStart w:id="40" w:name="_Toc75630707"/>
      <w:bookmarkStart w:id="41" w:name="_Toc108279651"/>
      <w:r w:rsidRPr="0F48E50A">
        <w:rPr>
          <w:rFonts w:ascii="Calibri" w:hAnsi="Calibri" w:cs="Book Antiqua"/>
          <w:sz w:val="28"/>
          <w:szCs w:val="28"/>
        </w:rPr>
        <w:t>Criterios de entrada y de salida</w:t>
      </w:r>
      <w:bookmarkEnd w:id="39"/>
      <w:bookmarkEnd w:id="40"/>
      <w:bookmarkEnd w:id="41"/>
    </w:p>
    <w:p w14:paraId="5F5B0B52" w14:textId="77777777" w:rsidR="003477E8" w:rsidRPr="003477E8" w:rsidRDefault="0F48E50A" w:rsidP="0F48E50A">
      <w:pPr>
        <w:pStyle w:val="Ttulo2"/>
        <w:numPr>
          <w:ilvl w:val="1"/>
          <w:numId w:val="5"/>
        </w:numPr>
        <w:ind w:left="1418"/>
        <w:rPr>
          <w:rFonts w:ascii="Calibri" w:hAnsi="Calibri" w:cs="Book Antiqua"/>
          <w:i w:val="0"/>
          <w:iCs w:val="0"/>
          <w:sz w:val="24"/>
          <w:szCs w:val="24"/>
        </w:rPr>
      </w:pPr>
      <w:bookmarkStart w:id="42" w:name="_Toc461691033"/>
      <w:bookmarkStart w:id="43" w:name="_Toc75630708"/>
      <w:bookmarkStart w:id="44" w:name="_Toc108279652"/>
      <w:r w:rsidRPr="0F48E50A">
        <w:rPr>
          <w:rFonts w:ascii="Calibri" w:hAnsi="Calibri" w:cs="Book Antiqua"/>
          <w:i w:val="0"/>
          <w:iCs w:val="0"/>
          <w:sz w:val="24"/>
          <w:szCs w:val="24"/>
        </w:rPr>
        <w:t>Criterio de entrada del plan de pruebas</w:t>
      </w:r>
      <w:bookmarkEnd w:id="42"/>
      <w:bookmarkEnd w:id="43"/>
      <w:bookmarkEnd w:id="44"/>
    </w:p>
    <w:p w14:paraId="5B08B5D1" w14:textId="77777777" w:rsidR="003477E8" w:rsidRPr="00816CFE" w:rsidRDefault="003477E8" w:rsidP="405AE6C9">
      <w:pPr>
        <w:spacing w:line="276" w:lineRule="auto"/>
        <w:ind w:left="709"/>
        <w:jc w:val="both"/>
        <w:rPr>
          <w:i/>
          <w:iCs/>
          <w:color w:val="0000FF"/>
        </w:rPr>
      </w:pPr>
    </w:p>
    <w:p w14:paraId="72C41FD5" w14:textId="77777777" w:rsidR="003477E8" w:rsidRPr="00816CFE" w:rsidRDefault="4DA764CF" w:rsidP="25B48623">
      <w:pPr>
        <w:pStyle w:val="Prrafodelista"/>
        <w:numPr>
          <w:ilvl w:val="0"/>
          <w:numId w:val="3"/>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Todo el paquete de código fuente está completo y ha sido revisado informalmente por el equipo de trabajo.</w:t>
      </w:r>
    </w:p>
    <w:p w14:paraId="1613BD3B" w14:textId="77777777" w:rsidR="003477E8" w:rsidRPr="00816CFE" w:rsidRDefault="4DA764CF" w:rsidP="25B48623">
      <w:pPr>
        <w:pStyle w:val="Prrafodelista"/>
        <w:numPr>
          <w:ilvl w:val="0"/>
          <w:numId w:val="3"/>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Tener un entorno de pruebas adecuado.</w:t>
      </w:r>
    </w:p>
    <w:p w14:paraId="0FA1E53E" w14:textId="03517298" w:rsidR="003477E8" w:rsidRPr="00816CFE" w:rsidRDefault="4DA764CF" w:rsidP="25B48623">
      <w:pPr>
        <w:pStyle w:val="Prrafodelista"/>
        <w:numPr>
          <w:ilvl w:val="0"/>
          <w:numId w:val="3"/>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Todas las herramientas están preparadas para las pruebas.</w:t>
      </w:r>
    </w:p>
    <w:p w14:paraId="16DEB4AB" w14:textId="02979957" w:rsidR="003477E8" w:rsidRPr="00816CFE" w:rsidRDefault="0F48E50A" w:rsidP="0F48E50A">
      <w:pPr>
        <w:pStyle w:val="Ttulo2"/>
        <w:numPr>
          <w:ilvl w:val="1"/>
          <w:numId w:val="5"/>
        </w:numPr>
        <w:spacing w:line="276" w:lineRule="auto"/>
        <w:ind w:left="1418"/>
        <w:rPr>
          <w:rFonts w:ascii="Calibri" w:hAnsi="Calibri" w:cs="Book Antiqua"/>
          <w:i w:val="0"/>
          <w:iCs w:val="0"/>
          <w:sz w:val="24"/>
          <w:szCs w:val="24"/>
        </w:rPr>
      </w:pPr>
      <w:bookmarkStart w:id="45" w:name="_Toc75630709"/>
      <w:bookmarkStart w:id="46" w:name="_Toc108279653"/>
      <w:r w:rsidRPr="0F48E50A">
        <w:rPr>
          <w:rFonts w:ascii="Calibri" w:hAnsi="Calibri" w:cs="Book Antiqua"/>
          <w:i w:val="0"/>
          <w:iCs w:val="0"/>
          <w:sz w:val="24"/>
          <w:szCs w:val="24"/>
        </w:rPr>
        <w:t>Criterio de aceptación del plan de pruebas</w:t>
      </w:r>
      <w:bookmarkEnd w:id="45"/>
      <w:bookmarkEnd w:id="46"/>
    </w:p>
    <w:p w14:paraId="41396787" w14:textId="77777777" w:rsidR="003477E8" w:rsidRPr="00816CFE" w:rsidRDefault="4DA764CF" w:rsidP="25B48623">
      <w:pPr>
        <w:pStyle w:val="Prrafodelista"/>
        <w:numPr>
          <w:ilvl w:val="0"/>
          <w:numId w:val="2"/>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100% de la ejecución de las pruebas especificadas al inicio de la iteración son completadas exitosamente.</w:t>
      </w:r>
    </w:p>
    <w:p w14:paraId="716B403C" w14:textId="0A68A6B2" w:rsidR="003477E8" w:rsidRPr="003477E8" w:rsidRDefault="4DA764CF" w:rsidP="25B48623">
      <w:pPr>
        <w:pStyle w:val="Prrafodelista"/>
        <w:numPr>
          <w:ilvl w:val="0"/>
          <w:numId w:val="2"/>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100% de los defectos de prioridad crítica resueltos.</w:t>
      </w:r>
    </w:p>
    <w:p w14:paraId="4B1F511A" w14:textId="428E5611" w:rsidR="003477E8" w:rsidRPr="00816CFE" w:rsidRDefault="0F48E50A" w:rsidP="0F48E50A">
      <w:pPr>
        <w:pStyle w:val="Ttulo2"/>
        <w:numPr>
          <w:ilvl w:val="1"/>
          <w:numId w:val="5"/>
        </w:numPr>
        <w:spacing w:line="276" w:lineRule="auto"/>
        <w:ind w:left="1418"/>
        <w:rPr>
          <w:rFonts w:ascii="Calibri" w:hAnsi="Calibri" w:cs="Book Antiqua"/>
          <w:i w:val="0"/>
          <w:iCs w:val="0"/>
          <w:sz w:val="24"/>
          <w:szCs w:val="24"/>
        </w:rPr>
      </w:pPr>
      <w:bookmarkStart w:id="47" w:name="_Toc75630710"/>
      <w:bookmarkStart w:id="48" w:name="_Toc108279654"/>
      <w:r w:rsidRPr="0F48E50A">
        <w:rPr>
          <w:rFonts w:ascii="Calibri" w:hAnsi="Calibri" w:cs="Book Antiqua"/>
          <w:i w:val="0"/>
          <w:iCs w:val="0"/>
          <w:sz w:val="24"/>
          <w:szCs w:val="24"/>
        </w:rPr>
        <w:t>Criterio de suspensión y reanudación</w:t>
      </w:r>
      <w:bookmarkEnd w:id="47"/>
      <w:bookmarkEnd w:id="48"/>
    </w:p>
    <w:p w14:paraId="6E55CD45" w14:textId="77777777" w:rsidR="003477E8" w:rsidRPr="00816CFE" w:rsidRDefault="4DA764CF" w:rsidP="25B48623">
      <w:pPr>
        <w:pStyle w:val="Prrafodelista"/>
        <w:numPr>
          <w:ilvl w:val="0"/>
          <w:numId w:val="1"/>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Una característica principal tiene un error que impide probar un área importante.</w:t>
      </w:r>
    </w:p>
    <w:p w14:paraId="64DB4802" w14:textId="77777777" w:rsidR="003477E8" w:rsidRPr="00816CFE" w:rsidRDefault="4DA764CF" w:rsidP="25B48623">
      <w:pPr>
        <w:pStyle w:val="Prrafodelista"/>
        <w:numPr>
          <w:ilvl w:val="0"/>
          <w:numId w:val="1"/>
        </w:numPr>
        <w:spacing w:line="276" w:lineRule="auto"/>
        <w:jc w:val="both"/>
        <w:rPr>
          <w:rFonts w:ascii="Calibri Light" w:eastAsia="Calibri Light" w:hAnsi="Calibri Light" w:cs="Calibri Light"/>
          <w:i/>
          <w:iCs/>
          <w:color w:val="000000" w:themeColor="text1"/>
        </w:rPr>
      </w:pPr>
      <w:r w:rsidRPr="25B48623">
        <w:rPr>
          <w:rFonts w:ascii="Calibri Light" w:eastAsia="Calibri Light" w:hAnsi="Calibri Light" w:cs="Calibri Light"/>
          <w:i/>
          <w:iCs/>
          <w:color w:val="000000" w:themeColor="text1"/>
        </w:rPr>
        <w:t>El entorno de pruebas no es lo suficientemente estable para confiar en los resultados.</w:t>
      </w:r>
    </w:p>
    <w:p w14:paraId="65F9C3DC" w14:textId="6A97577D" w:rsidR="003477E8" w:rsidRPr="00BF7A4D" w:rsidRDefault="003477E8" w:rsidP="0F48E50A">
      <w:pPr>
        <w:spacing w:before="240" w:line="276" w:lineRule="auto"/>
        <w:ind w:left="708"/>
        <w:jc w:val="both"/>
        <w:rPr>
          <w:i/>
          <w:iCs/>
          <w:color w:val="000000" w:themeColor="text1"/>
        </w:rPr>
      </w:pPr>
    </w:p>
    <w:p w14:paraId="4F705263" w14:textId="77777777" w:rsidR="003477E8" w:rsidRPr="003477E8" w:rsidRDefault="003477E8" w:rsidP="405AE6C9">
      <w:pPr>
        <w:pStyle w:val="Ttulo1"/>
        <w:numPr>
          <w:ilvl w:val="0"/>
          <w:numId w:val="5"/>
        </w:numPr>
        <w:spacing w:before="0" w:after="0"/>
        <w:rPr>
          <w:rFonts w:ascii="Calibri" w:hAnsi="Calibri" w:cs="Book Antiqua"/>
          <w:sz w:val="28"/>
          <w:szCs w:val="28"/>
        </w:rPr>
      </w:pPr>
      <w:bookmarkStart w:id="49" w:name="_Toc461691034"/>
      <w:bookmarkStart w:id="50" w:name="_Toc75630711"/>
      <w:bookmarkStart w:id="51" w:name="_Toc108279655"/>
      <w:r w:rsidRPr="405AE6C9">
        <w:rPr>
          <w:rFonts w:ascii="Calibri" w:hAnsi="Calibri" w:cs="Book Antiqua"/>
          <w:sz w:val="28"/>
          <w:szCs w:val="28"/>
        </w:rPr>
        <w:t>Entregables</w:t>
      </w:r>
      <w:bookmarkEnd w:id="49"/>
      <w:bookmarkEnd w:id="50"/>
      <w:bookmarkEnd w:id="51"/>
    </w:p>
    <w:p w14:paraId="5023141B" w14:textId="77777777" w:rsidR="003477E8" w:rsidRPr="00BF7A4D" w:rsidRDefault="003477E8" w:rsidP="003477E8">
      <w:pPr>
        <w:spacing w:line="276" w:lineRule="auto"/>
        <w:ind w:left="284"/>
        <w:jc w:val="both"/>
        <w:rPr>
          <w:rFonts w:ascii="Arial" w:hAnsi="Arial" w:cs="Arial"/>
          <w:sz w:val="22"/>
          <w:szCs w:val="22"/>
        </w:rPr>
      </w:pPr>
    </w:p>
    <w:p w14:paraId="7F74FD1D" w14:textId="77777777" w:rsidR="003477E8" w:rsidRPr="00025B2A" w:rsidRDefault="003477E8" w:rsidP="405AE6C9">
      <w:pPr>
        <w:pStyle w:val="Ttulo2"/>
        <w:numPr>
          <w:ilvl w:val="1"/>
          <w:numId w:val="5"/>
        </w:numPr>
        <w:ind w:left="1418"/>
        <w:rPr>
          <w:rFonts w:ascii="Calibri" w:hAnsi="Calibri" w:cs="Book Antiqua"/>
          <w:i w:val="0"/>
          <w:iCs w:val="0"/>
          <w:sz w:val="24"/>
          <w:szCs w:val="24"/>
        </w:rPr>
      </w:pPr>
      <w:bookmarkStart w:id="52" w:name="_Toc75630712"/>
      <w:bookmarkStart w:id="53" w:name="_Toc108279656"/>
      <w:r w:rsidRPr="405AE6C9">
        <w:rPr>
          <w:rFonts w:ascii="Calibri" w:hAnsi="Calibri" w:cs="Book Antiqua"/>
          <w:i w:val="0"/>
          <w:iCs w:val="0"/>
          <w:sz w:val="24"/>
          <w:szCs w:val="24"/>
        </w:rPr>
        <w:t>Protocolo de pruebas</w:t>
      </w:r>
      <w:bookmarkEnd w:id="52"/>
      <w:bookmarkEnd w:id="53"/>
    </w:p>
    <w:p w14:paraId="1F3B1409" w14:textId="77777777" w:rsidR="003477E8" w:rsidRPr="00BF7A4D" w:rsidRDefault="003477E8" w:rsidP="003477E8">
      <w:pPr>
        <w:spacing w:line="276" w:lineRule="auto"/>
        <w:jc w:val="both"/>
        <w:rPr>
          <w:rFonts w:ascii="Arial" w:hAnsi="Arial" w:cs="Arial"/>
          <w:sz w:val="22"/>
          <w:szCs w:val="22"/>
        </w:rPr>
      </w:pPr>
    </w:p>
    <w:p w14:paraId="0B6C6FCF" w14:textId="77777777" w:rsidR="003477E8" w:rsidRPr="001D2183" w:rsidRDefault="0F48E50A" w:rsidP="0F48E50A">
      <w:pPr>
        <w:spacing w:line="276" w:lineRule="auto"/>
        <w:ind w:left="709"/>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lastRenderedPageBreak/>
        <w:t>El documento de protocolo de pruebas contiene los casos de pruebas que se realizarán y los resultados.</w:t>
      </w:r>
    </w:p>
    <w:p w14:paraId="514423CB" w14:textId="77777777" w:rsidR="003477E8" w:rsidRPr="00025B2A" w:rsidRDefault="003477E8" w:rsidP="405AE6C9">
      <w:pPr>
        <w:pStyle w:val="Ttulo2"/>
        <w:numPr>
          <w:ilvl w:val="1"/>
          <w:numId w:val="5"/>
        </w:numPr>
        <w:ind w:left="1418"/>
        <w:rPr>
          <w:rFonts w:ascii="Calibri" w:hAnsi="Calibri" w:cs="Book Antiqua"/>
          <w:i w:val="0"/>
          <w:iCs w:val="0"/>
          <w:sz w:val="24"/>
          <w:szCs w:val="24"/>
        </w:rPr>
      </w:pPr>
      <w:bookmarkStart w:id="54" w:name="_Toc75630713"/>
      <w:bookmarkStart w:id="55" w:name="_Toc108279657"/>
      <w:r w:rsidRPr="405AE6C9">
        <w:rPr>
          <w:rFonts w:ascii="Calibri" w:hAnsi="Calibri" w:cs="Book Antiqua"/>
          <w:i w:val="0"/>
          <w:iCs w:val="0"/>
          <w:sz w:val="24"/>
          <w:szCs w:val="24"/>
        </w:rPr>
        <w:t>Informe de pruebas</w:t>
      </w:r>
      <w:bookmarkEnd w:id="54"/>
      <w:bookmarkEnd w:id="55"/>
    </w:p>
    <w:p w14:paraId="562C75D1" w14:textId="77777777" w:rsidR="003477E8" w:rsidRPr="00BF7A4D" w:rsidRDefault="003477E8" w:rsidP="405AE6C9">
      <w:pPr>
        <w:pStyle w:val="Textoindependiente"/>
        <w:spacing w:line="276" w:lineRule="auto"/>
        <w:rPr>
          <w:lang w:val="es-ES"/>
        </w:rPr>
      </w:pPr>
    </w:p>
    <w:p w14:paraId="0107EF73" w14:textId="77777777" w:rsidR="003477E8" w:rsidRPr="001D2183" w:rsidRDefault="0F48E50A" w:rsidP="0F48E50A">
      <w:pPr>
        <w:spacing w:line="276" w:lineRule="auto"/>
        <w:ind w:left="709"/>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El informe de pruebas contendrá la evaluación de resultados con los siguientes puntos:</w:t>
      </w:r>
    </w:p>
    <w:p w14:paraId="664355AD" w14:textId="77777777" w:rsidR="003477E8" w:rsidRPr="001D2183" w:rsidRDefault="003477E8" w:rsidP="0F48E50A">
      <w:pPr>
        <w:spacing w:line="276" w:lineRule="auto"/>
        <w:ind w:left="993"/>
        <w:jc w:val="both"/>
        <w:rPr>
          <w:rFonts w:ascii="Calibri Light" w:eastAsia="Calibri Light" w:hAnsi="Calibri Light" w:cs="Calibri Light"/>
          <w:i/>
          <w:iCs/>
          <w:color w:val="000000" w:themeColor="text1"/>
        </w:rPr>
      </w:pPr>
    </w:p>
    <w:p w14:paraId="3CBCA088" w14:textId="77777777" w:rsidR="003477E8" w:rsidRPr="001D2183" w:rsidRDefault="0F48E50A" w:rsidP="0F48E50A">
      <w:pPr>
        <w:pStyle w:val="Prrafodelista"/>
        <w:numPr>
          <w:ilvl w:val="0"/>
          <w:numId w:val="11"/>
        </w:numPr>
        <w:spacing w:line="276" w:lineRule="auto"/>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Resumen de pruebas, el cual incluye la identificación del caso de prueba y el resultado de la ejecución.</w:t>
      </w:r>
    </w:p>
    <w:p w14:paraId="45651192" w14:textId="77777777" w:rsidR="003477E8" w:rsidRPr="001D2183" w:rsidRDefault="0F48E50A" w:rsidP="0F48E50A">
      <w:pPr>
        <w:pStyle w:val="Prrafodelista"/>
        <w:numPr>
          <w:ilvl w:val="0"/>
          <w:numId w:val="11"/>
        </w:numPr>
        <w:spacing w:line="276" w:lineRule="auto"/>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 xml:space="preserve">Acciones sugeridas. </w:t>
      </w:r>
    </w:p>
    <w:p w14:paraId="6B4E7513" w14:textId="77777777" w:rsidR="003477E8" w:rsidRPr="001D2183" w:rsidRDefault="0F48E50A" w:rsidP="0F48E50A">
      <w:pPr>
        <w:pStyle w:val="Prrafodelista"/>
        <w:numPr>
          <w:ilvl w:val="0"/>
          <w:numId w:val="11"/>
        </w:numPr>
        <w:spacing w:line="276" w:lineRule="auto"/>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Análisis de Resultados.</w:t>
      </w:r>
    </w:p>
    <w:p w14:paraId="1A965116" w14:textId="77777777" w:rsidR="003477E8" w:rsidRPr="00BF7A4D" w:rsidRDefault="003477E8" w:rsidP="003477E8">
      <w:pPr>
        <w:spacing w:line="276" w:lineRule="auto"/>
        <w:jc w:val="both"/>
        <w:rPr>
          <w:rFonts w:ascii="Arial" w:hAnsi="Arial" w:cs="Arial"/>
          <w:sz w:val="22"/>
          <w:szCs w:val="22"/>
        </w:rPr>
      </w:pPr>
    </w:p>
    <w:p w14:paraId="45ABE0BA" w14:textId="77777777" w:rsidR="003477E8" w:rsidRPr="00025B2A" w:rsidRDefault="003477E8" w:rsidP="405AE6C9">
      <w:pPr>
        <w:pStyle w:val="Ttulo2"/>
        <w:numPr>
          <w:ilvl w:val="1"/>
          <w:numId w:val="5"/>
        </w:numPr>
        <w:ind w:left="1418"/>
        <w:rPr>
          <w:rFonts w:ascii="Calibri" w:hAnsi="Calibri" w:cs="Book Antiqua"/>
          <w:i w:val="0"/>
          <w:iCs w:val="0"/>
          <w:sz w:val="24"/>
          <w:szCs w:val="24"/>
        </w:rPr>
      </w:pPr>
      <w:bookmarkStart w:id="56" w:name="_Toc75630714"/>
      <w:bookmarkStart w:id="57" w:name="_Toc108279658"/>
      <w:r w:rsidRPr="405AE6C9">
        <w:rPr>
          <w:rFonts w:ascii="Calibri" w:hAnsi="Calibri" w:cs="Book Antiqua"/>
          <w:i w:val="0"/>
          <w:iCs w:val="0"/>
          <w:sz w:val="24"/>
          <w:szCs w:val="24"/>
        </w:rPr>
        <w:t>Reporte de observaciones</w:t>
      </w:r>
      <w:bookmarkEnd w:id="56"/>
      <w:bookmarkEnd w:id="57"/>
    </w:p>
    <w:p w14:paraId="7DF4E37C" w14:textId="77777777" w:rsidR="003477E8" w:rsidRPr="00BF7A4D" w:rsidRDefault="003477E8" w:rsidP="003477E8">
      <w:pPr>
        <w:spacing w:line="276" w:lineRule="auto"/>
        <w:jc w:val="both"/>
        <w:rPr>
          <w:rFonts w:ascii="Arial" w:hAnsi="Arial" w:cs="Arial"/>
          <w:sz w:val="22"/>
          <w:szCs w:val="22"/>
        </w:rPr>
      </w:pPr>
    </w:p>
    <w:p w14:paraId="1D9C352F" w14:textId="77777777" w:rsidR="003477E8" w:rsidRPr="001D2183" w:rsidRDefault="0F48E50A" w:rsidP="0F48E50A">
      <w:pPr>
        <w:spacing w:line="276" w:lineRule="auto"/>
        <w:ind w:left="720"/>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44FB30F8" w14:textId="77777777" w:rsidR="003477E8" w:rsidRPr="00BF7A4D" w:rsidRDefault="003477E8" w:rsidP="003477E8">
      <w:pPr>
        <w:spacing w:before="240" w:line="276" w:lineRule="auto"/>
        <w:jc w:val="both"/>
        <w:rPr>
          <w:rFonts w:ascii="Arial" w:hAnsi="Arial" w:cs="Arial"/>
          <w:sz w:val="22"/>
          <w:szCs w:val="22"/>
        </w:rPr>
      </w:pPr>
    </w:p>
    <w:p w14:paraId="7AF4564A" w14:textId="77777777" w:rsidR="003477E8" w:rsidRPr="00025B2A" w:rsidRDefault="003477E8" w:rsidP="405AE6C9">
      <w:pPr>
        <w:pStyle w:val="Ttulo1"/>
        <w:numPr>
          <w:ilvl w:val="0"/>
          <w:numId w:val="5"/>
        </w:numPr>
        <w:spacing w:before="0" w:after="0"/>
        <w:rPr>
          <w:rFonts w:ascii="Calibri" w:hAnsi="Calibri" w:cs="Book Antiqua"/>
          <w:sz w:val="28"/>
          <w:szCs w:val="28"/>
        </w:rPr>
      </w:pPr>
      <w:bookmarkStart w:id="58" w:name="_Toc461691035"/>
      <w:bookmarkStart w:id="59" w:name="_Toc75630715"/>
      <w:bookmarkStart w:id="60" w:name="_Toc108279659"/>
      <w:r w:rsidRPr="405AE6C9">
        <w:rPr>
          <w:rFonts w:ascii="Calibri" w:hAnsi="Calibri" w:cs="Book Antiqua"/>
          <w:sz w:val="28"/>
          <w:szCs w:val="28"/>
        </w:rPr>
        <w:t>Ambiente de pruebas</w:t>
      </w:r>
      <w:bookmarkEnd w:id="58"/>
      <w:bookmarkEnd w:id="59"/>
      <w:bookmarkEnd w:id="60"/>
    </w:p>
    <w:p w14:paraId="1DA6542E" w14:textId="77777777" w:rsidR="003477E8" w:rsidRPr="00BF7A4D" w:rsidRDefault="003477E8" w:rsidP="003477E8">
      <w:pPr>
        <w:spacing w:line="276" w:lineRule="auto"/>
        <w:ind w:left="567"/>
        <w:jc w:val="both"/>
        <w:rPr>
          <w:rFonts w:ascii="Arial" w:hAnsi="Arial" w:cs="Arial"/>
          <w:sz w:val="22"/>
          <w:szCs w:val="22"/>
        </w:rPr>
      </w:pPr>
    </w:p>
    <w:p w14:paraId="79A7583A" w14:textId="77777777" w:rsidR="003477E8" w:rsidRPr="00025B2A" w:rsidRDefault="0F48E50A" w:rsidP="0F48E50A">
      <w:pPr>
        <w:pStyle w:val="Ttulo2"/>
        <w:numPr>
          <w:ilvl w:val="1"/>
          <w:numId w:val="5"/>
        </w:numPr>
        <w:ind w:left="1418"/>
        <w:rPr>
          <w:rFonts w:ascii="Calibri" w:hAnsi="Calibri" w:cs="Book Antiqua"/>
          <w:i w:val="0"/>
          <w:iCs w:val="0"/>
          <w:sz w:val="24"/>
          <w:szCs w:val="24"/>
        </w:rPr>
      </w:pPr>
      <w:bookmarkStart w:id="61" w:name="_Toc461691036"/>
      <w:bookmarkStart w:id="62" w:name="_Toc75630716"/>
      <w:bookmarkStart w:id="63" w:name="_Toc108279660"/>
      <w:r w:rsidRPr="0F48E50A">
        <w:rPr>
          <w:rFonts w:ascii="Calibri" w:hAnsi="Calibri" w:cs="Book Antiqua"/>
          <w:i w:val="0"/>
          <w:iCs w:val="0"/>
          <w:sz w:val="24"/>
          <w:szCs w:val="24"/>
        </w:rPr>
        <w:t>Requerimientos base de hardware</w:t>
      </w:r>
      <w:bookmarkEnd w:id="61"/>
      <w:bookmarkEnd w:id="62"/>
      <w:bookmarkEnd w:id="63"/>
    </w:p>
    <w:p w14:paraId="6DFFD66B" w14:textId="25D1FB37" w:rsidR="0F48E50A" w:rsidRDefault="0F48E50A" w:rsidP="0F48E50A"/>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4B2F4AB8" w14:textId="77777777" w:rsidTr="25B48623">
        <w:trPr>
          <w:cantSplit/>
        </w:trPr>
        <w:tc>
          <w:tcPr>
            <w:tcW w:w="3261" w:type="dxa"/>
            <w:shd w:val="clear" w:color="auto" w:fill="D9D9D9" w:themeFill="background1" w:themeFillShade="D9"/>
          </w:tcPr>
          <w:p w14:paraId="54B7A098"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Recurso</w:t>
            </w:r>
          </w:p>
        </w:tc>
        <w:tc>
          <w:tcPr>
            <w:tcW w:w="1509" w:type="dxa"/>
            <w:tcBorders>
              <w:right w:val="single" w:sz="4" w:space="0" w:color="auto"/>
            </w:tcBorders>
            <w:shd w:val="clear" w:color="auto" w:fill="D9D9D9" w:themeFill="background1" w:themeFillShade="D9"/>
          </w:tcPr>
          <w:p w14:paraId="64575996"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Cantidad</w:t>
            </w:r>
          </w:p>
        </w:tc>
        <w:tc>
          <w:tcPr>
            <w:tcW w:w="4506" w:type="dxa"/>
            <w:tcBorders>
              <w:left w:val="single" w:sz="4" w:space="0" w:color="auto"/>
            </w:tcBorders>
            <w:shd w:val="clear" w:color="auto" w:fill="D9D9D9" w:themeFill="background1" w:themeFillShade="D9"/>
          </w:tcPr>
          <w:p w14:paraId="2409B1D2"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Nombre y tipo</w:t>
            </w:r>
          </w:p>
        </w:tc>
      </w:tr>
      <w:tr w:rsidR="003477E8" w:rsidRPr="0009623A" w14:paraId="2EF82AF6" w14:textId="77777777" w:rsidTr="25B48623">
        <w:trPr>
          <w:cantSplit/>
        </w:trPr>
        <w:tc>
          <w:tcPr>
            <w:tcW w:w="3261" w:type="dxa"/>
            <w:shd w:val="clear" w:color="auto" w:fill="auto"/>
          </w:tcPr>
          <w:p w14:paraId="53CECABD" w14:textId="77777777" w:rsidR="003477E8" w:rsidRPr="0009623A" w:rsidRDefault="0F48E50A" w:rsidP="0F48E50A">
            <w:pPr>
              <w:pStyle w:val="Textoindependiente"/>
              <w:spacing w:line="276" w:lineRule="auto"/>
              <w:rPr>
                <w:rFonts w:ascii="Calibri Light" w:hAnsi="Calibri Light" w:cs="Calibri Light"/>
                <w:i/>
                <w:iCs/>
                <w:color w:val="000000" w:themeColor="text1"/>
                <w:lang w:val="es-EC"/>
              </w:rPr>
            </w:pPr>
            <w:r w:rsidRPr="0F48E50A">
              <w:rPr>
                <w:rFonts w:ascii="Calibri Light" w:hAnsi="Calibri Light" w:cs="Calibri Light"/>
                <w:i/>
                <w:iCs/>
                <w:color w:val="000000" w:themeColor="text1"/>
              </w:rPr>
              <w:t>Servidor de base de datos</w:t>
            </w:r>
          </w:p>
        </w:tc>
        <w:tc>
          <w:tcPr>
            <w:tcW w:w="1509" w:type="dxa"/>
            <w:tcBorders>
              <w:right w:val="single" w:sz="4" w:space="0" w:color="auto"/>
            </w:tcBorders>
            <w:shd w:val="clear" w:color="auto" w:fill="FFFFFF" w:themeFill="background1"/>
          </w:tcPr>
          <w:p w14:paraId="56B20A0C" w14:textId="77777777" w:rsidR="003477E8" w:rsidRPr="0009623A" w:rsidRDefault="0F48E50A" w:rsidP="0F48E50A">
            <w:pPr>
              <w:spacing w:line="276" w:lineRule="auto"/>
              <w:ind w:firstLine="34"/>
              <w:jc w:val="center"/>
              <w:rPr>
                <w:rFonts w:ascii="Calibri Light" w:hAnsi="Calibri Light" w:cs="Calibri Light"/>
                <w:i/>
                <w:iCs/>
                <w:color w:val="000000" w:themeColor="text1"/>
              </w:rPr>
            </w:pPr>
            <w:r w:rsidRPr="0F48E50A">
              <w:rPr>
                <w:rFonts w:ascii="Calibri Light" w:hAnsi="Calibri Light" w:cs="Calibri Light"/>
                <w:i/>
                <w:iCs/>
                <w:color w:val="000000" w:themeColor="text1"/>
              </w:rPr>
              <w:t>1</w:t>
            </w:r>
          </w:p>
        </w:tc>
        <w:tc>
          <w:tcPr>
            <w:tcW w:w="4506" w:type="dxa"/>
            <w:tcBorders>
              <w:left w:val="single" w:sz="4" w:space="0" w:color="auto"/>
            </w:tcBorders>
            <w:shd w:val="clear" w:color="auto" w:fill="FFFFFF" w:themeFill="background1"/>
          </w:tcPr>
          <w:p w14:paraId="722B00AE" w14:textId="722975C7" w:rsidR="003477E8" w:rsidRPr="0009623A" w:rsidRDefault="006B25C0" w:rsidP="0F48E50A">
            <w:pPr>
              <w:spacing w:line="276" w:lineRule="auto"/>
              <w:ind w:firstLine="34"/>
              <w:jc w:val="both"/>
              <w:rPr>
                <w:rFonts w:ascii="Calibri Light" w:hAnsi="Calibri Light" w:cs="Calibri Light"/>
                <w:i/>
                <w:iCs/>
                <w:color w:val="000000" w:themeColor="text1"/>
              </w:rPr>
            </w:pPr>
            <w:r>
              <w:rPr>
                <w:rFonts w:ascii="Calibri Light" w:hAnsi="Calibri Light" w:cs="Calibri Light"/>
                <w:i/>
                <w:iCs/>
                <w:color w:val="000000" w:themeColor="text1"/>
              </w:rPr>
              <w:t xml:space="preserve">SQL Server </w:t>
            </w:r>
          </w:p>
        </w:tc>
      </w:tr>
      <w:tr w:rsidR="003477E8" w:rsidRPr="0009623A" w14:paraId="2DBE7CCA" w14:textId="77777777" w:rsidTr="25B48623">
        <w:trPr>
          <w:cantSplit/>
        </w:trPr>
        <w:tc>
          <w:tcPr>
            <w:tcW w:w="3261" w:type="dxa"/>
            <w:shd w:val="clear" w:color="auto" w:fill="auto"/>
          </w:tcPr>
          <w:p w14:paraId="47C6A397" w14:textId="77777777" w:rsidR="003477E8" w:rsidRPr="0009623A" w:rsidRDefault="0F48E50A" w:rsidP="0F48E50A">
            <w:pPr>
              <w:pStyle w:val="Textoindependiente"/>
              <w:spacing w:line="276" w:lineRule="auto"/>
              <w:rPr>
                <w:rFonts w:ascii="Calibri Light" w:hAnsi="Calibri Light" w:cs="Calibri Light"/>
                <w:i/>
                <w:iCs/>
                <w:color w:val="000000" w:themeColor="text1"/>
                <w:lang w:val="es-EC"/>
              </w:rPr>
            </w:pPr>
            <w:r w:rsidRPr="0F48E50A">
              <w:rPr>
                <w:rFonts w:ascii="Calibri Light" w:hAnsi="Calibri Light" w:cs="Calibri Light"/>
                <w:i/>
                <w:iCs/>
                <w:color w:val="000000" w:themeColor="text1"/>
              </w:rPr>
              <w:t>Equipos de escritorio</w:t>
            </w:r>
          </w:p>
        </w:tc>
        <w:tc>
          <w:tcPr>
            <w:tcW w:w="1509" w:type="dxa"/>
            <w:tcBorders>
              <w:right w:val="single" w:sz="4" w:space="0" w:color="auto"/>
            </w:tcBorders>
            <w:shd w:val="clear" w:color="auto" w:fill="FFFFFF" w:themeFill="background1"/>
          </w:tcPr>
          <w:p w14:paraId="18F999B5" w14:textId="77777777" w:rsidR="003477E8" w:rsidRPr="0009623A" w:rsidRDefault="0F48E50A" w:rsidP="0F48E50A">
            <w:pPr>
              <w:pStyle w:val="infoblue0"/>
              <w:spacing w:after="0" w:line="276" w:lineRule="auto"/>
              <w:ind w:left="0"/>
              <w:jc w:val="center"/>
              <w:rPr>
                <w:rFonts w:ascii="Calibri Light" w:hAnsi="Calibri Light" w:cs="Calibri Light"/>
                <w:color w:val="000000" w:themeColor="text1"/>
                <w:sz w:val="24"/>
                <w:szCs w:val="24"/>
                <w:lang w:val="es-EC"/>
              </w:rPr>
            </w:pPr>
            <w:r w:rsidRPr="0F48E50A">
              <w:rPr>
                <w:rFonts w:ascii="Calibri Light" w:hAnsi="Calibri Light" w:cs="Calibri Light"/>
                <w:color w:val="000000" w:themeColor="text1"/>
                <w:sz w:val="24"/>
                <w:szCs w:val="24"/>
              </w:rPr>
              <w:t>2</w:t>
            </w:r>
          </w:p>
        </w:tc>
        <w:tc>
          <w:tcPr>
            <w:tcW w:w="4506" w:type="dxa"/>
            <w:tcBorders>
              <w:left w:val="single" w:sz="4" w:space="0" w:color="auto"/>
            </w:tcBorders>
            <w:shd w:val="clear" w:color="auto" w:fill="FFFFFF" w:themeFill="background1"/>
          </w:tcPr>
          <w:p w14:paraId="42C6D796" w14:textId="5A199E23" w:rsidR="003477E8" w:rsidRPr="0009623A" w:rsidRDefault="25B48623" w:rsidP="0F48E50A">
            <w:pPr>
              <w:pStyle w:val="infoblue0"/>
              <w:spacing w:after="0" w:line="276" w:lineRule="auto"/>
              <w:ind w:left="0"/>
              <w:jc w:val="both"/>
              <w:rPr>
                <w:rFonts w:ascii="Calibri Light" w:hAnsi="Calibri Light" w:cs="Calibri Light"/>
                <w:color w:val="000000" w:themeColor="text1"/>
                <w:sz w:val="24"/>
                <w:szCs w:val="24"/>
              </w:rPr>
            </w:pPr>
            <w:r w:rsidRPr="25B48623">
              <w:rPr>
                <w:rFonts w:ascii="Calibri Light" w:hAnsi="Calibri Light" w:cs="Calibri Light"/>
                <w:color w:val="000000" w:themeColor="text1"/>
                <w:sz w:val="24"/>
                <w:szCs w:val="24"/>
              </w:rPr>
              <w:t>Computadoras HP</w:t>
            </w:r>
          </w:p>
        </w:tc>
      </w:tr>
      <w:tr w:rsidR="003477E8" w:rsidRPr="0009623A" w14:paraId="00ED9D68" w14:textId="77777777" w:rsidTr="25B48623">
        <w:trPr>
          <w:cantSplit/>
        </w:trPr>
        <w:tc>
          <w:tcPr>
            <w:tcW w:w="3261" w:type="dxa"/>
            <w:shd w:val="clear" w:color="auto" w:fill="auto"/>
          </w:tcPr>
          <w:p w14:paraId="54181BBE" w14:textId="77777777" w:rsidR="003477E8" w:rsidRPr="0009623A" w:rsidRDefault="0F48E50A" w:rsidP="0F48E50A">
            <w:pPr>
              <w:pStyle w:val="Textoindependiente"/>
              <w:spacing w:line="276" w:lineRule="auto"/>
              <w:rPr>
                <w:rFonts w:ascii="Calibri Light" w:hAnsi="Calibri Light" w:cs="Calibri Light"/>
                <w:color w:val="000000" w:themeColor="text1"/>
                <w:lang w:val="es-EC"/>
              </w:rPr>
            </w:pPr>
            <w:r w:rsidRPr="0F48E50A">
              <w:rPr>
                <w:rFonts w:ascii="Calibri Light" w:hAnsi="Calibri Light" w:cs="Calibri Light"/>
                <w:i/>
                <w:iCs/>
                <w:color w:val="000000" w:themeColor="text1"/>
              </w:rPr>
              <w:t>Otras.</w:t>
            </w:r>
          </w:p>
        </w:tc>
        <w:tc>
          <w:tcPr>
            <w:tcW w:w="1509" w:type="dxa"/>
            <w:tcBorders>
              <w:right w:val="single" w:sz="4" w:space="0" w:color="auto"/>
            </w:tcBorders>
            <w:shd w:val="clear" w:color="auto" w:fill="FFFFFF" w:themeFill="background1"/>
          </w:tcPr>
          <w:p w14:paraId="54E11D2A" w14:textId="77777777" w:rsidR="003477E8" w:rsidRPr="0009623A" w:rsidRDefault="003477E8" w:rsidP="0F48E50A">
            <w:pPr>
              <w:spacing w:line="276" w:lineRule="auto"/>
              <w:jc w:val="both"/>
              <w:rPr>
                <w:rFonts w:ascii="Calibri Light" w:hAnsi="Calibri Light" w:cs="Calibri Light"/>
                <w:color w:val="000000" w:themeColor="text1"/>
              </w:rPr>
            </w:pPr>
          </w:p>
        </w:tc>
        <w:tc>
          <w:tcPr>
            <w:tcW w:w="4506" w:type="dxa"/>
            <w:tcBorders>
              <w:left w:val="single" w:sz="4" w:space="0" w:color="auto"/>
            </w:tcBorders>
            <w:shd w:val="clear" w:color="auto" w:fill="FFFFFF" w:themeFill="background1"/>
          </w:tcPr>
          <w:p w14:paraId="31126E5D" w14:textId="77777777" w:rsidR="003477E8" w:rsidRPr="0009623A" w:rsidRDefault="003477E8" w:rsidP="0F48E50A">
            <w:pPr>
              <w:spacing w:line="276" w:lineRule="auto"/>
              <w:jc w:val="both"/>
              <w:rPr>
                <w:rFonts w:ascii="Calibri Light" w:hAnsi="Calibri Light" w:cs="Calibri Light"/>
                <w:color w:val="000000" w:themeColor="text1"/>
              </w:rPr>
            </w:pPr>
          </w:p>
        </w:tc>
      </w:tr>
    </w:tbl>
    <w:p w14:paraId="2DE403A5" w14:textId="77777777" w:rsidR="003477E8" w:rsidRDefault="003477E8" w:rsidP="003477E8">
      <w:pPr>
        <w:spacing w:line="276" w:lineRule="auto"/>
        <w:jc w:val="both"/>
        <w:rPr>
          <w:rFonts w:ascii="Arial" w:hAnsi="Arial" w:cs="Arial"/>
          <w:sz w:val="22"/>
          <w:szCs w:val="22"/>
        </w:rPr>
      </w:pPr>
    </w:p>
    <w:p w14:paraId="5887F828" w14:textId="77777777" w:rsidR="003477E8" w:rsidRPr="00025B2A" w:rsidRDefault="0F48E50A" w:rsidP="0F48E50A">
      <w:pPr>
        <w:pStyle w:val="Ttulo2"/>
        <w:numPr>
          <w:ilvl w:val="1"/>
          <w:numId w:val="5"/>
        </w:numPr>
        <w:ind w:left="1418"/>
        <w:rPr>
          <w:rFonts w:ascii="Calibri" w:hAnsi="Calibri" w:cs="Book Antiqua"/>
          <w:i w:val="0"/>
          <w:iCs w:val="0"/>
          <w:sz w:val="24"/>
          <w:szCs w:val="24"/>
        </w:rPr>
      </w:pPr>
      <w:bookmarkStart w:id="64" w:name="_Toc461691037"/>
      <w:bookmarkStart w:id="65" w:name="_Toc75630717"/>
      <w:bookmarkStart w:id="66" w:name="_Toc108279661"/>
      <w:r w:rsidRPr="0F48E50A">
        <w:rPr>
          <w:rFonts w:ascii="Calibri" w:hAnsi="Calibri" w:cs="Book Antiqua"/>
          <w:i w:val="0"/>
          <w:iCs w:val="0"/>
          <w:sz w:val="24"/>
          <w:szCs w:val="24"/>
        </w:rPr>
        <w:t>Requerimientos base de software en el ambiente de pruebas</w:t>
      </w:r>
      <w:bookmarkEnd w:id="64"/>
      <w:bookmarkEnd w:id="65"/>
      <w:bookmarkEnd w:id="66"/>
    </w:p>
    <w:p w14:paraId="0F9E34E6" w14:textId="30CDB74E" w:rsidR="003477E8" w:rsidRPr="001D2183" w:rsidRDefault="003477E8" w:rsidP="25B48623">
      <w:pPr>
        <w:spacing w:line="276" w:lineRule="auto"/>
        <w:ind w:left="720"/>
        <w:jc w:val="both"/>
        <w:rPr>
          <w:i/>
          <w:iCs/>
          <w:color w:val="0000FF"/>
        </w:rPr>
      </w:pP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656EDBDF" w14:textId="77777777" w:rsidTr="405AE6C9">
        <w:trPr>
          <w:cantSplit/>
        </w:trPr>
        <w:tc>
          <w:tcPr>
            <w:tcW w:w="3261" w:type="dxa"/>
            <w:shd w:val="clear" w:color="auto" w:fill="D9D9D9" w:themeFill="background1" w:themeFillShade="D9"/>
          </w:tcPr>
          <w:p w14:paraId="5BA6802E"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Elemento de software</w:t>
            </w:r>
          </w:p>
        </w:tc>
        <w:tc>
          <w:tcPr>
            <w:tcW w:w="1275" w:type="dxa"/>
            <w:tcBorders>
              <w:right w:val="single" w:sz="4" w:space="0" w:color="auto"/>
            </w:tcBorders>
            <w:shd w:val="clear" w:color="auto" w:fill="D9D9D9" w:themeFill="background1" w:themeFillShade="D9"/>
          </w:tcPr>
          <w:p w14:paraId="745F5C4E"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Versión</w:t>
            </w:r>
          </w:p>
        </w:tc>
        <w:tc>
          <w:tcPr>
            <w:tcW w:w="4786" w:type="dxa"/>
            <w:tcBorders>
              <w:left w:val="single" w:sz="4" w:space="0" w:color="auto"/>
            </w:tcBorders>
            <w:shd w:val="clear" w:color="auto" w:fill="D9D9D9" w:themeFill="background1" w:themeFillShade="D9"/>
          </w:tcPr>
          <w:p w14:paraId="7444BE67"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Tipo</w:t>
            </w:r>
          </w:p>
        </w:tc>
      </w:tr>
      <w:tr w:rsidR="003477E8" w:rsidRPr="0009623A" w14:paraId="21CE5D4B" w14:textId="77777777" w:rsidTr="405AE6C9">
        <w:trPr>
          <w:cantSplit/>
        </w:trPr>
        <w:tc>
          <w:tcPr>
            <w:tcW w:w="3261" w:type="dxa"/>
            <w:shd w:val="clear" w:color="auto" w:fill="auto"/>
          </w:tcPr>
          <w:p w14:paraId="639B7BB3" w14:textId="31585E77" w:rsidR="003477E8" w:rsidRPr="006B25C0" w:rsidRDefault="003477E8" w:rsidP="405AE6C9">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Windows Server</w:t>
            </w:r>
          </w:p>
        </w:tc>
        <w:tc>
          <w:tcPr>
            <w:tcW w:w="1275" w:type="dxa"/>
            <w:tcBorders>
              <w:right w:val="single" w:sz="4" w:space="0" w:color="auto"/>
            </w:tcBorders>
            <w:shd w:val="clear" w:color="auto" w:fill="FFFFFF" w:themeFill="background1"/>
          </w:tcPr>
          <w:p w14:paraId="62431CDC" w14:textId="77777777" w:rsidR="003477E8" w:rsidRPr="006B25C0" w:rsidRDefault="003477E8" w:rsidP="405AE6C9">
            <w:pPr>
              <w:spacing w:line="276" w:lineRule="auto"/>
              <w:ind w:firstLine="34"/>
              <w:jc w:val="both"/>
              <w:rPr>
                <w:rFonts w:ascii="Calibri Light" w:hAnsi="Calibri Light" w:cs="Calibri Light"/>
                <w:i/>
                <w:iCs/>
                <w:color w:val="000000" w:themeColor="text1"/>
              </w:rPr>
            </w:pPr>
          </w:p>
        </w:tc>
        <w:tc>
          <w:tcPr>
            <w:tcW w:w="4786" w:type="dxa"/>
            <w:tcBorders>
              <w:left w:val="single" w:sz="4" w:space="0" w:color="auto"/>
            </w:tcBorders>
            <w:shd w:val="clear" w:color="auto" w:fill="FFFFFF" w:themeFill="background1"/>
          </w:tcPr>
          <w:p w14:paraId="0B9A43A8" w14:textId="77777777" w:rsidR="003477E8" w:rsidRPr="006B25C0" w:rsidRDefault="003477E8" w:rsidP="405AE6C9">
            <w:pPr>
              <w:spacing w:line="276" w:lineRule="auto"/>
              <w:ind w:firstLine="34"/>
              <w:jc w:val="both"/>
              <w:rPr>
                <w:rFonts w:ascii="Calibri Light" w:hAnsi="Calibri Light" w:cs="Calibri Light"/>
                <w:i/>
                <w:iCs/>
                <w:color w:val="000000" w:themeColor="text1"/>
              </w:rPr>
            </w:pPr>
            <w:r w:rsidRPr="006B25C0">
              <w:rPr>
                <w:rFonts w:ascii="Calibri Light" w:hAnsi="Calibri Light" w:cs="Calibri Light"/>
                <w:i/>
                <w:iCs/>
                <w:color w:val="000000" w:themeColor="text1"/>
              </w:rPr>
              <w:t>Sistema Operativo</w:t>
            </w:r>
          </w:p>
        </w:tc>
      </w:tr>
      <w:tr w:rsidR="003477E8" w:rsidRPr="0009623A" w14:paraId="567803D3" w14:textId="77777777" w:rsidTr="405AE6C9">
        <w:trPr>
          <w:cantSplit/>
        </w:trPr>
        <w:tc>
          <w:tcPr>
            <w:tcW w:w="3261" w:type="dxa"/>
            <w:shd w:val="clear" w:color="auto" w:fill="auto"/>
          </w:tcPr>
          <w:p w14:paraId="7D8DEA95" w14:textId="77777777" w:rsidR="003477E8" w:rsidRPr="006B25C0" w:rsidRDefault="003477E8" w:rsidP="405AE6C9">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Oracle</w:t>
            </w:r>
          </w:p>
        </w:tc>
        <w:tc>
          <w:tcPr>
            <w:tcW w:w="1275" w:type="dxa"/>
            <w:tcBorders>
              <w:right w:val="single" w:sz="4" w:space="0" w:color="auto"/>
            </w:tcBorders>
            <w:shd w:val="clear" w:color="auto" w:fill="FFFFFF" w:themeFill="background1"/>
          </w:tcPr>
          <w:p w14:paraId="0FE1CE37" w14:textId="45EF74EB" w:rsidR="003477E8" w:rsidRPr="006B25C0" w:rsidRDefault="003477E8" w:rsidP="00025B2A">
            <w:pPr>
              <w:pStyle w:val="infoblue0"/>
              <w:spacing w:after="0" w:line="276" w:lineRule="auto"/>
              <w:ind w:left="0"/>
              <w:jc w:val="both"/>
              <w:rPr>
                <w:rFonts w:ascii="Calibri Light" w:hAnsi="Calibri Light" w:cs="Calibri Light"/>
                <w:color w:val="000000" w:themeColor="text1"/>
                <w:sz w:val="24"/>
                <w:szCs w:val="24"/>
                <w:lang w:val="es-EC"/>
              </w:rPr>
            </w:pPr>
          </w:p>
        </w:tc>
        <w:tc>
          <w:tcPr>
            <w:tcW w:w="4786" w:type="dxa"/>
            <w:tcBorders>
              <w:left w:val="single" w:sz="4" w:space="0" w:color="auto"/>
            </w:tcBorders>
            <w:shd w:val="clear" w:color="auto" w:fill="FFFFFF" w:themeFill="background1"/>
          </w:tcPr>
          <w:p w14:paraId="4A5E84E7" w14:textId="77777777" w:rsidR="003477E8" w:rsidRPr="006B25C0" w:rsidRDefault="003477E8" w:rsidP="00025B2A">
            <w:pPr>
              <w:pStyle w:val="infoblue0"/>
              <w:spacing w:after="0" w:line="276" w:lineRule="auto"/>
              <w:ind w:left="0"/>
              <w:jc w:val="both"/>
              <w:rPr>
                <w:rFonts w:ascii="Calibri Light" w:hAnsi="Calibri Light" w:cs="Calibri Light"/>
                <w:color w:val="000000" w:themeColor="text1"/>
                <w:sz w:val="24"/>
                <w:szCs w:val="24"/>
              </w:rPr>
            </w:pPr>
            <w:r w:rsidRPr="006B25C0">
              <w:rPr>
                <w:rFonts w:ascii="Calibri Light" w:hAnsi="Calibri Light" w:cs="Calibri Light"/>
                <w:color w:val="000000" w:themeColor="text1"/>
                <w:sz w:val="24"/>
                <w:szCs w:val="24"/>
              </w:rPr>
              <w:t>SMBD</w:t>
            </w:r>
          </w:p>
        </w:tc>
      </w:tr>
      <w:tr w:rsidR="003477E8" w:rsidRPr="0009623A" w14:paraId="4A58BCB8" w14:textId="77777777" w:rsidTr="405AE6C9">
        <w:trPr>
          <w:cantSplit/>
        </w:trPr>
        <w:tc>
          <w:tcPr>
            <w:tcW w:w="3261" w:type="dxa"/>
            <w:shd w:val="clear" w:color="auto" w:fill="auto"/>
          </w:tcPr>
          <w:p w14:paraId="4BA03908" w14:textId="3AF6361F" w:rsidR="003477E8" w:rsidRPr="006B25C0" w:rsidRDefault="005C0AED" w:rsidP="405AE6C9">
            <w:pPr>
              <w:pStyle w:val="Textoindependiente"/>
              <w:spacing w:line="276" w:lineRule="auto"/>
              <w:rPr>
                <w:rFonts w:ascii="Calibri Light" w:hAnsi="Calibri Light" w:cs="Calibri Light"/>
                <w:i/>
                <w:iCs/>
                <w:color w:val="000000" w:themeColor="text1"/>
                <w:lang w:val="es-EC"/>
              </w:rPr>
            </w:pPr>
            <w:r>
              <w:rPr>
                <w:rFonts w:ascii="Calibri Light" w:hAnsi="Calibri Light" w:cs="Calibri Light"/>
                <w:i/>
                <w:iCs/>
                <w:color w:val="000000" w:themeColor="text1"/>
              </w:rPr>
              <w:t>C#</w:t>
            </w:r>
          </w:p>
        </w:tc>
        <w:tc>
          <w:tcPr>
            <w:tcW w:w="1275" w:type="dxa"/>
            <w:tcBorders>
              <w:right w:val="single" w:sz="4" w:space="0" w:color="auto"/>
            </w:tcBorders>
            <w:shd w:val="clear" w:color="auto" w:fill="FFFFFF" w:themeFill="background1"/>
          </w:tcPr>
          <w:p w14:paraId="71AEA912" w14:textId="63464AD1" w:rsidR="003477E8" w:rsidRPr="006B25C0" w:rsidRDefault="003477E8" w:rsidP="405AE6C9">
            <w:pPr>
              <w:spacing w:line="276" w:lineRule="auto"/>
              <w:jc w:val="both"/>
              <w:rPr>
                <w:rFonts w:ascii="Calibri Light" w:hAnsi="Calibri Light" w:cs="Calibri Light"/>
                <w:i/>
                <w:iCs/>
                <w:color w:val="000000" w:themeColor="text1"/>
              </w:rPr>
            </w:pPr>
          </w:p>
        </w:tc>
        <w:tc>
          <w:tcPr>
            <w:tcW w:w="4786" w:type="dxa"/>
            <w:tcBorders>
              <w:left w:val="single" w:sz="4" w:space="0" w:color="auto"/>
            </w:tcBorders>
            <w:shd w:val="clear" w:color="auto" w:fill="FFFFFF" w:themeFill="background1"/>
          </w:tcPr>
          <w:p w14:paraId="2B3905E1" w14:textId="0F07BB58" w:rsidR="003477E8" w:rsidRPr="006B25C0" w:rsidRDefault="005C0AED" w:rsidP="405AE6C9">
            <w:pPr>
              <w:spacing w:line="276" w:lineRule="auto"/>
              <w:jc w:val="both"/>
              <w:rPr>
                <w:rFonts w:ascii="Calibri Light" w:hAnsi="Calibri Light" w:cs="Calibri Light"/>
                <w:i/>
                <w:iCs/>
                <w:color w:val="000000" w:themeColor="text1"/>
              </w:rPr>
            </w:pPr>
            <w:r>
              <w:rPr>
                <w:rFonts w:ascii="Calibri Light" w:hAnsi="Calibri Light" w:cs="Calibri Light"/>
                <w:i/>
                <w:iCs/>
                <w:color w:val="000000" w:themeColor="text1"/>
              </w:rPr>
              <w:t>L</w:t>
            </w:r>
            <w:r w:rsidRPr="005C0AED">
              <w:rPr>
                <w:rFonts w:ascii="Calibri Light" w:hAnsi="Calibri Light" w:cs="Calibri Light"/>
                <w:i/>
                <w:iCs/>
                <w:color w:val="000000" w:themeColor="text1"/>
              </w:rPr>
              <w:t>enguaje de programación multiparadigma</w:t>
            </w:r>
          </w:p>
        </w:tc>
      </w:tr>
      <w:tr w:rsidR="003477E8" w:rsidRPr="0009623A" w14:paraId="5AD08E66" w14:textId="77777777" w:rsidTr="405AE6C9">
        <w:trPr>
          <w:cantSplit/>
          <w:trHeight w:val="196"/>
        </w:trPr>
        <w:tc>
          <w:tcPr>
            <w:tcW w:w="3261" w:type="dxa"/>
            <w:shd w:val="clear" w:color="auto" w:fill="auto"/>
          </w:tcPr>
          <w:p w14:paraId="6BE5A774" w14:textId="77777777" w:rsidR="003477E8" w:rsidRPr="006B25C0" w:rsidRDefault="003477E8" w:rsidP="405AE6C9">
            <w:pPr>
              <w:pStyle w:val="Textoindependiente"/>
              <w:spacing w:line="276" w:lineRule="auto"/>
              <w:rPr>
                <w:rFonts w:ascii="Calibri Light" w:hAnsi="Calibri Light" w:cs="Calibri Light"/>
                <w:i/>
                <w:iCs/>
                <w:color w:val="000000" w:themeColor="text1"/>
                <w:lang w:val="es-EC"/>
              </w:rPr>
            </w:pPr>
            <w:r w:rsidRPr="006B25C0">
              <w:rPr>
                <w:rFonts w:ascii="Calibri Light" w:hAnsi="Calibri Light" w:cs="Calibri Light"/>
                <w:i/>
                <w:iCs/>
                <w:color w:val="000000" w:themeColor="text1"/>
              </w:rPr>
              <w:t>Otras.</w:t>
            </w:r>
          </w:p>
        </w:tc>
        <w:tc>
          <w:tcPr>
            <w:tcW w:w="1275" w:type="dxa"/>
            <w:tcBorders>
              <w:right w:val="single" w:sz="4" w:space="0" w:color="auto"/>
            </w:tcBorders>
            <w:shd w:val="clear" w:color="auto" w:fill="FFFFFF" w:themeFill="background1"/>
          </w:tcPr>
          <w:p w14:paraId="49E398E2" w14:textId="77777777" w:rsidR="003477E8" w:rsidRPr="006B25C0" w:rsidRDefault="003477E8" w:rsidP="00025B2A">
            <w:pPr>
              <w:pStyle w:val="InfoBlue"/>
              <w:spacing w:line="276" w:lineRule="auto"/>
              <w:rPr>
                <w:rFonts w:ascii="Calibri Light" w:hAnsi="Calibri Light" w:cs="Calibri Light"/>
                <w:color w:val="000000" w:themeColor="text1"/>
                <w:sz w:val="24"/>
                <w:szCs w:val="24"/>
              </w:rPr>
            </w:pPr>
          </w:p>
        </w:tc>
        <w:tc>
          <w:tcPr>
            <w:tcW w:w="4786" w:type="dxa"/>
            <w:tcBorders>
              <w:left w:val="single" w:sz="4" w:space="0" w:color="auto"/>
            </w:tcBorders>
            <w:shd w:val="clear" w:color="auto" w:fill="FFFFFF" w:themeFill="background1"/>
          </w:tcPr>
          <w:p w14:paraId="16287F21" w14:textId="77777777" w:rsidR="003477E8" w:rsidRPr="006B25C0" w:rsidRDefault="003477E8" w:rsidP="00025B2A">
            <w:pPr>
              <w:pStyle w:val="InfoBlue"/>
              <w:spacing w:line="276" w:lineRule="auto"/>
              <w:rPr>
                <w:rFonts w:ascii="Calibri Light" w:hAnsi="Calibri Light" w:cs="Calibri Light"/>
                <w:color w:val="000000" w:themeColor="text1"/>
                <w:sz w:val="24"/>
                <w:szCs w:val="24"/>
              </w:rPr>
            </w:pPr>
          </w:p>
        </w:tc>
      </w:tr>
    </w:tbl>
    <w:p w14:paraId="5BE93A62" w14:textId="54F70084" w:rsidR="003477E8" w:rsidRDefault="003477E8" w:rsidP="003477E8">
      <w:pPr>
        <w:spacing w:after="240" w:line="276" w:lineRule="auto"/>
        <w:jc w:val="both"/>
        <w:rPr>
          <w:rFonts w:ascii="Arial" w:hAnsi="Arial" w:cs="Arial"/>
          <w:sz w:val="22"/>
          <w:szCs w:val="22"/>
        </w:rPr>
      </w:pPr>
    </w:p>
    <w:p w14:paraId="22DBB247" w14:textId="77777777" w:rsidR="00D6625D" w:rsidRPr="00BF7A4D" w:rsidRDefault="00D6625D" w:rsidP="003477E8">
      <w:pPr>
        <w:spacing w:after="240" w:line="276" w:lineRule="auto"/>
        <w:jc w:val="both"/>
        <w:rPr>
          <w:rFonts w:ascii="Arial" w:hAnsi="Arial" w:cs="Arial"/>
          <w:sz w:val="22"/>
          <w:szCs w:val="22"/>
        </w:rPr>
      </w:pPr>
    </w:p>
    <w:p w14:paraId="13AECA4C" w14:textId="77777777" w:rsidR="003477E8" w:rsidRPr="00025B2A" w:rsidRDefault="4DA764CF" w:rsidP="25B48623">
      <w:pPr>
        <w:pStyle w:val="Ttulo2"/>
        <w:numPr>
          <w:ilvl w:val="1"/>
          <w:numId w:val="5"/>
        </w:numPr>
        <w:ind w:left="1418"/>
        <w:rPr>
          <w:rFonts w:ascii="Calibri" w:hAnsi="Calibri" w:cs="Book Antiqua"/>
          <w:i w:val="0"/>
          <w:iCs w:val="0"/>
          <w:sz w:val="24"/>
          <w:szCs w:val="24"/>
        </w:rPr>
      </w:pPr>
      <w:bookmarkStart w:id="67" w:name="_Toc461691038"/>
      <w:bookmarkStart w:id="68" w:name="_Toc75630718"/>
      <w:bookmarkStart w:id="69" w:name="_Toc108279662"/>
      <w:r w:rsidRPr="25B48623">
        <w:rPr>
          <w:rFonts w:ascii="Calibri" w:hAnsi="Calibri" w:cs="Book Antiqua"/>
          <w:i w:val="0"/>
          <w:iCs w:val="0"/>
          <w:sz w:val="24"/>
          <w:szCs w:val="24"/>
        </w:rPr>
        <w:t>Herramientas de apoyo para la ejecución de pruebas</w:t>
      </w:r>
      <w:bookmarkEnd w:id="67"/>
      <w:bookmarkEnd w:id="68"/>
      <w:bookmarkEnd w:id="69"/>
    </w:p>
    <w:p w14:paraId="5BA5EB10" w14:textId="29CB1868" w:rsidR="005C0AED" w:rsidRDefault="005C0AED" w:rsidP="25B48623">
      <w:pPr>
        <w:spacing w:line="276" w:lineRule="auto"/>
        <w:ind w:left="720"/>
        <w:jc w:val="both"/>
        <w:rPr>
          <w:i/>
          <w:iCs/>
          <w:color w:val="0000FF"/>
        </w:rPr>
      </w:pPr>
    </w:p>
    <w:p w14:paraId="7F71946F" w14:textId="77777777" w:rsidR="005C0AED" w:rsidRPr="00BF7A4D" w:rsidRDefault="005C0AED"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368B5D23" w14:textId="77777777" w:rsidTr="25B48623">
        <w:trPr>
          <w:cantSplit/>
        </w:trPr>
        <w:tc>
          <w:tcPr>
            <w:tcW w:w="3261" w:type="dxa"/>
            <w:shd w:val="clear" w:color="auto" w:fill="D9D9D9" w:themeFill="background1" w:themeFillShade="D9"/>
          </w:tcPr>
          <w:p w14:paraId="01D2A179"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Elemento de software</w:t>
            </w:r>
          </w:p>
        </w:tc>
        <w:tc>
          <w:tcPr>
            <w:tcW w:w="1275" w:type="dxa"/>
            <w:tcBorders>
              <w:right w:val="single" w:sz="4" w:space="0" w:color="auto"/>
            </w:tcBorders>
            <w:shd w:val="clear" w:color="auto" w:fill="D9D9D9" w:themeFill="background1" w:themeFillShade="D9"/>
          </w:tcPr>
          <w:p w14:paraId="0A5112CA"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Versión</w:t>
            </w:r>
          </w:p>
        </w:tc>
        <w:tc>
          <w:tcPr>
            <w:tcW w:w="5387" w:type="dxa"/>
            <w:tcBorders>
              <w:left w:val="single" w:sz="4" w:space="0" w:color="auto"/>
            </w:tcBorders>
            <w:shd w:val="clear" w:color="auto" w:fill="D9D9D9" w:themeFill="background1" w:themeFillShade="D9"/>
          </w:tcPr>
          <w:p w14:paraId="4A008FDD" w14:textId="77777777" w:rsidR="003477E8" w:rsidRPr="0009623A" w:rsidRDefault="00025B2A" w:rsidP="405AE6C9">
            <w:pPr>
              <w:spacing w:line="276" w:lineRule="auto"/>
              <w:jc w:val="center"/>
              <w:rPr>
                <w:rFonts w:ascii="Calibri Light" w:hAnsi="Calibri Light" w:cs="Calibri Light"/>
                <w:b/>
                <w:bCs/>
                <w:lang w:val="es-ES_tradnl"/>
              </w:rPr>
            </w:pPr>
            <w:r w:rsidRPr="405AE6C9">
              <w:rPr>
                <w:rFonts w:ascii="Calibri Light" w:hAnsi="Calibri Light" w:cs="Calibri Light"/>
                <w:b/>
                <w:bCs/>
              </w:rPr>
              <w:t>Tipo</w:t>
            </w:r>
          </w:p>
        </w:tc>
      </w:tr>
      <w:tr w:rsidR="003477E8" w:rsidRPr="0009623A" w14:paraId="039C755B" w14:textId="77777777" w:rsidTr="25B48623">
        <w:trPr>
          <w:cantSplit/>
        </w:trPr>
        <w:tc>
          <w:tcPr>
            <w:tcW w:w="3261" w:type="dxa"/>
            <w:shd w:val="clear" w:color="auto" w:fill="auto"/>
          </w:tcPr>
          <w:p w14:paraId="01141D6F" w14:textId="0030A42F" w:rsidR="003477E8" w:rsidRPr="0009623A" w:rsidRDefault="2E6B6FCC" w:rsidP="25B48623">
            <w:pPr>
              <w:spacing w:line="276" w:lineRule="auto"/>
              <w:ind w:left="37"/>
              <w:jc w:val="both"/>
              <w:rPr>
                <w:rFonts w:ascii="Calibri Light" w:hAnsi="Calibri Light" w:cs="Calibri Light"/>
                <w:i/>
                <w:iCs/>
                <w:color w:val="000000" w:themeColor="text1"/>
              </w:rPr>
            </w:pPr>
            <w:r w:rsidRPr="25B48623">
              <w:rPr>
                <w:rFonts w:ascii="Calibri Light" w:hAnsi="Calibri Light" w:cs="Calibri Light"/>
                <w:i/>
                <w:iCs/>
                <w:color w:val="000000" w:themeColor="text1"/>
              </w:rPr>
              <w:t>MSTest</w:t>
            </w:r>
            <w:r w:rsidR="257B3DB6" w:rsidRPr="25B48623">
              <w:rPr>
                <w:rFonts w:ascii="Calibri Light" w:hAnsi="Calibri Light" w:cs="Calibri Light"/>
                <w:i/>
                <w:iCs/>
                <w:color w:val="000000" w:themeColor="text1"/>
              </w:rPr>
              <w:t xml:space="preserve"> v2</w:t>
            </w:r>
          </w:p>
        </w:tc>
        <w:tc>
          <w:tcPr>
            <w:tcW w:w="1275" w:type="dxa"/>
            <w:tcBorders>
              <w:right w:val="single" w:sz="4" w:space="0" w:color="auto"/>
            </w:tcBorders>
            <w:shd w:val="clear" w:color="auto" w:fill="FFFFFF" w:themeFill="background1"/>
          </w:tcPr>
          <w:p w14:paraId="1769B018" w14:textId="2D5ECE3D" w:rsidR="003477E8" w:rsidRPr="0009623A" w:rsidRDefault="003477E8" w:rsidP="405AE6C9">
            <w:pPr>
              <w:spacing w:line="276" w:lineRule="auto"/>
              <w:ind w:left="28"/>
              <w:jc w:val="both"/>
              <w:rPr>
                <w:rFonts w:ascii="Calibri Light" w:hAnsi="Calibri Light" w:cs="Calibri Light"/>
                <w:i/>
                <w:iCs/>
                <w:color w:val="0000FF"/>
              </w:rPr>
            </w:pPr>
          </w:p>
        </w:tc>
        <w:tc>
          <w:tcPr>
            <w:tcW w:w="5387" w:type="dxa"/>
            <w:tcBorders>
              <w:left w:val="single" w:sz="4" w:space="0" w:color="auto"/>
            </w:tcBorders>
            <w:shd w:val="clear" w:color="auto" w:fill="FFFFFF" w:themeFill="background1"/>
          </w:tcPr>
          <w:p w14:paraId="4C60514F" w14:textId="2E8ED9AA" w:rsidR="003477E8" w:rsidRPr="0009623A" w:rsidRDefault="003477E8" w:rsidP="405AE6C9">
            <w:pPr>
              <w:spacing w:line="276" w:lineRule="auto"/>
              <w:jc w:val="both"/>
              <w:rPr>
                <w:rFonts w:ascii="Calibri Light" w:hAnsi="Calibri Light" w:cs="Calibri Light"/>
                <w:i/>
                <w:iCs/>
                <w:color w:val="0000FF"/>
              </w:rPr>
            </w:pPr>
          </w:p>
        </w:tc>
      </w:tr>
      <w:tr w:rsidR="003477E8" w:rsidRPr="0009623A" w14:paraId="79AAAA91" w14:textId="77777777" w:rsidTr="25B48623">
        <w:trPr>
          <w:cantSplit/>
        </w:trPr>
        <w:tc>
          <w:tcPr>
            <w:tcW w:w="3261" w:type="dxa"/>
            <w:shd w:val="clear" w:color="auto" w:fill="auto"/>
          </w:tcPr>
          <w:p w14:paraId="5C0808F4" w14:textId="77777777" w:rsidR="003477E8" w:rsidRPr="0009623A" w:rsidRDefault="003477E8" w:rsidP="405AE6C9">
            <w:pPr>
              <w:spacing w:line="276" w:lineRule="auto"/>
              <w:ind w:left="37"/>
              <w:jc w:val="both"/>
              <w:rPr>
                <w:rFonts w:ascii="Calibri Light" w:hAnsi="Calibri Light" w:cs="Calibri Light"/>
                <w:i/>
                <w:iCs/>
                <w:color w:val="0000FF"/>
              </w:rPr>
            </w:pPr>
            <w:r w:rsidRPr="005C0AED">
              <w:rPr>
                <w:rFonts w:ascii="Calibri Light" w:hAnsi="Calibri Light" w:cs="Calibri Light"/>
                <w:i/>
                <w:iCs/>
                <w:color w:val="000000" w:themeColor="text1"/>
              </w:rPr>
              <w:t>Otras.</w:t>
            </w:r>
          </w:p>
        </w:tc>
        <w:tc>
          <w:tcPr>
            <w:tcW w:w="1275" w:type="dxa"/>
            <w:tcBorders>
              <w:right w:val="single" w:sz="4" w:space="0" w:color="auto"/>
            </w:tcBorders>
            <w:shd w:val="clear" w:color="auto" w:fill="FFFFFF" w:themeFill="background1"/>
          </w:tcPr>
          <w:p w14:paraId="4F904CB7" w14:textId="77777777" w:rsidR="003477E8" w:rsidRPr="0009623A" w:rsidRDefault="003477E8" w:rsidP="405AE6C9">
            <w:pPr>
              <w:spacing w:line="276" w:lineRule="auto"/>
              <w:ind w:left="28"/>
              <w:jc w:val="both"/>
              <w:rPr>
                <w:rFonts w:ascii="Calibri Light" w:hAnsi="Calibri Light" w:cs="Calibri Light"/>
                <w:i/>
                <w:iCs/>
                <w:color w:val="0000FF"/>
              </w:rPr>
            </w:pPr>
          </w:p>
        </w:tc>
        <w:tc>
          <w:tcPr>
            <w:tcW w:w="5387" w:type="dxa"/>
            <w:tcBorders>
              <w:left w:val="single" w:sz="4" w:space="0" w:color="auto"/>
            </w:tcBorders>
            <w:shd w:val="clear" w:color="auto" w:fill="FFFFFF" w:themeFill="background1"/>
          </w:tcPr>
          <w:p w14:paraId="06971CD3" w14:textId="77777777" w:rsidR="003477E8" w:rsidRPr="0009623A" w:rsidRDefault="003477E8" w:rsidP="405AE6C9">
            <w:pPr>
              <w:spacing w:line="276" w:lineRule="auto"/>
              <w:jc w:val="both"/>
              <w:rPr>
                <w:rFonts w:ascii="Calibri Light" w:hAnsi="Calibri Light" w:cs="Calibri Light"/>
                <w:i/>
                <w:iCs/>
                <w:color w:val="0000FF"/>
              </w:rPr>
            </w:pPr>
          </w:p>
        </w:tc>
      </w:tr>
    </w:tbl>
    <w:p w14:paraId="2A1F701D" w14:textId="77777777" w:rsidR="003477E8" w:rsidRPr="00B161BA" w:rsidRDefault="003477E8" w:rsidP="003477E8">
      <w:pPr>
        <w:pStyle w:val="Ttulo1"/>
        <w:ind w:left="432" w:hanging="432"/>
        <w:rPr>
          <w:b w:val="0"/>
          <w:bCs w:val="0"/>
        </w:rPr>
      </w:pPr>
    </w:p>
    <w:p w14:paraId="0A7CAA6C" w14:textId="77777777" w:rsidR="003477E8" w:rsidRPr="00025B2A" w:rsidRDefault="003477E8" w:rsidP="405AE6C9">
      <w:pPr>
        <w:pStyle w:val="Ttulo1"/>
        <w:numPr>
          <w:ilvl w:val="0"/>
          <w:numId w:val="5"/>
        </w:numPr>
        <w:spacing w:before="0" w:after="0"/>
        <w:rPr>
          <w:rFonts w:ascii="Calibri" w:hAnsi="Calibri" w:cs="Book Antiqua"/>
          <w:sz w:val="28"/>
          <w:szCs w:val="28"/>
        </w:rPr>
      </w:pPr>
      <w:bookmarkStart w:id="70" w:name="_Toc461691039"/>
      <w:bookmarkStart w:id="71" w:name="_Toc75630719"/>
      <w:bookmarkStart w:id="72" w:name="_Toc108279663"/>
      <w:r w:rsidRPr="405AE6C9">
        <w:rPr>
          <w:rFonts w:ascii="Calibri" w:hAnsi="Calibri" w:cs="Book Antiqua"/>
          <w:sz w:val="28"/>
          <w:szCs w:val="28"/>
        </w:rPr>
        <w:t>Cronograma de trabajo</w:t>
      </w:r>
      <w:bookmarkEnd w:id="70"/>
      <w:bookmarkEnd w:id="71"/>
      <w:bookmarkEnd w:id="72"/>
    </w:p>
    <w:p w14:paraId="5B95CD12" w14:textId="6554DEF0" w:rsidR="003477E8" w:rsidRPr="001D2183" w:rsidRDefault="0F48E50A" w:rsidP="0F48E50A">
      <w:pPr>
        <w:spacing w:line="276" w:lineRule="auto"/>
        <w:ind w:left="284"/>
        <w:jc w:val="both"/>
        <w:rPr>
          <w:rFonts w:ascii="Calibri Light" w:eastAsia="Calibri Light" w:hAnsi="Calibri Light" w:cs="Calibri Light"/>
          <w:i/>
          <w:iCs/>
          <w:color w:val="000000" w:themeColor="text1"/>
        </w:rPr>
      </w:pPr>
      <w:r w:rsidRPr="0F48E50A">
        <w:rPr>
          <w:rFonts w:ascii="Calibri Light" w:eastAsia="Calibri Light" w:hAnsi="Calibri Light" w:cs="Calibri Light"/>
          <w:i/>
          <w:iCs/>
          <w:color w:val="000000" w:themeColor="text1"/>
        </w:rPr>
        <w:t>El cronograma fue realizado en ProjectLibre.</w:t>
      </w:r>
    </w:p>
    <w:p w14:paraId="5220BBB2" w14:textId="77777777" w:rsidR="003477E8" w:rsidRPr="003477E8" w:rsidRDefault="003477E8" w:rsidP="405AE6C9">
      <w:pPr>
        <w:autoSpaceDE w:val="0"/>
        <w:autoSpaceDN w:val="0"/>
        <w:adjustRightInd w:val="0"/>
        <w:spacing w:line="276" w:lineRule="auto"/>
        <w:ind w:left="284"/>
        <w:jc w:val="both"/>
        <w:rPr>
          <w:rFonts w:ascii="Arial" w:eastAsia="Calibri" w:hAnsi="Arial" w:cs="Arial"/>
          <w:i/>
          <w:iCs/>
          <w:color w:val="0070C0"/>
          <w:sz w:val="22"/>
          <w:szCs w:val="22"/>
        </w:rPr>
      </w:pPr>
    </w:p>
    <w:p w14:paraId="13CB595B" w14:textId="7B45E6DE" w:rsidR="003477E8" w:rsidRPr="00BF7A4D" w:rsidRDefault="25B48623" w:rsidP="25B48623">
      <w:pPr>
        <w:spacing w:line="276" w:lineRule="auto"/>
        <w:jc w:val="both"/>
      </w:pPr>
      <w:r>
        <w:rPr>
          <w:noProof/>
        </w:rPr>
        <w:drawing>
          <wp:inline distT="0" distB="0" distL="0" distR="0" wp14:anchorId="1AA50541" wp14:editId="549C7BE3">
            <wp:extent cx="6411018" cy="3724944"/>
            <wp:effectExtent l="0" t="0" r="0" b="0"/>
            <wp:docPr id="193347118" name="Imagen 19334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t="22735" r="47829" b="31644"/>
                    <a:stretch>
                      <a:fillRect/>
                    </a:stretch>
                  </pic:blipFill>
                  <pic:spPr>
                    <a:xfrm>
                      <a:off x="0" y="0"/>
                      <a:ext cx="6411018" cy="3724944"/>
                    </a:xfrm>
                    <a:prstGeom prst="rect">
                      <a:avLst/>
                    </a:prstGeom>
                  </pic:spPr>
                </pic:pic>
              </a:graphicData>
            </a:graphic>
          </wp:inline>
        </w:drawing>
      </w:r>
    </w:p>
    <w:p w14:paraId="6B2B6667" w14:textId="2CFFFB9B" w:rsidR="25B48623" w:rsidRDefault="25B48623" w:rsidP="25B48623">
      <w:pPr>
        <w:spacing w:line="276" w:lineRule="auto"/>
        <w:jc w:val="both"/>
      </w:pPr>
    </w:p>
    <w:p w14:paraId="6D9C8D39" w14:textId="41306A46" w:rsidR="003477E8" w:rsidRPr="00BF7A4D" w:rsidRDefault="4DA764CF" w:rsidP="25B48623">
      <w:pPr>
        <w:spacing w:line="276" w:lineRule="auto"/>
        <w:jc w:val="both"/>
      </w:pPr>
      <w:r>
        <w:lastRenderedPageBreak/>
        <w:t xml:space="preserve">        </w:t>
      </w:r>
      <w:r w:rsidR="25B48623">
        <w:rPr>
          <w:noProof/>
        </w:rPr>
        <w:drawing>
          <wp:inline distT="0" distB="0" distL="0" distR="0" wp14:anchorId="1AE965CA" wp14:editId="3C41A543">
            <wp:extent cx="5712572" cy="4048152"/>
            <wp:effectExtent l="0" t="0" r="0" b="0"/>
            <wp:docPr id="1009609324" name="Imagen 100960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l="40208" t="20740" r="1875" b="6296"/>
                    <a:stretch>
                      <a:fillRect/>
                    </a:stretch>
                  </pic:blipFill>
                  <pic:spPr>
                    <a:xfrm>
                      <a:off x="0" y="0"/>
                      <a:ext cx="5712572" cy="4048152"/>
                    </a:xfrm>
                    <a:prstGeom prst="rect">
                      <a:avLst/>
                    </a:prstGeom>
                  </pic:spPr>
                </pic:pic>
              </a:graphicData>
            </a:graphic>
          </wp:inline>
        </w:drawing>
      </w:r>
    </w:p>
    <w:p w14:paraId="41168022" w14:textId="291AD68C" w:rsidR="00D6625D" w:rsidRDefault="00D6625D" w:rsidP="0F48E50A">
      <w:pPr>
        <w:spacing w:line="276" w:lineRule="auto"/>
        <w:jc w:val="both"/>
        <w:rPr>
          <w:rFonts w:ascii="Arial" w:hAnsi="Arial" w:cs="Arial"/>
        </w:rPr>
      </w:pPr>
    </w:p>
    <w:p w14:paraId="05A59147" w14:textId="77777777" w:rsidR="00856D2D" w:rsidRDefault="00856D2D" w:rsidP="0F48E50A">
      <w:pPr>
        <w:spacing w:line="276" w:lineRule="auto"/>
        <w:jc w:val="both"/>
        <w:rPr>
          <w:rFonts w:ascii="Arial" w:hAnsi="Arial" w:cs="Arial"/>
        </w:rPr>
      </w:pPr>
    </w:p>
    <w:p w14:paraId="2B15EA3F" w14:textId="77777777" w:rsidR="00D6625D" w:rsidRDefault="00D6625D" w:rsidP="0F48E50A">
      <w:pPr>
        <w:spacing w:line="276" w:lineRule="auto"/>
        <w:jc w:val="both"/>
        <w:rPr>
          <w:rFonts w:ascii="Arial" w:hAnsi="Arial" w:cs="Arial"/>
        </w:rPr>
      </w:pPr>
    </w:p>
    <w:p w14:paraId="5ADA8422" w14:textId="77777777" w:rsidR="003477E8" w:rsidRPr="00BD28BE" w:rsidRDefault="003477E8" w:rsidP="405AE6C9">
      <w:pPr>
        <w:pStyle w:val="Ttulo1"/>
        <w:numPr>
          <w:ilvl w:val="0"/>
          <w:numId w:val="5"/>
        </w:numPr>
        <w:spacing w:before="0" w:after="0"/>
        <w:rPr>
          <w:rFonts w:ascii="Calibri" w:hAnsi="Calibri" w:cs="Book Antiqua"/>
          <w:sz w:val="28"/>
          <w:szCs w:val="28"/>
        </w:rPr>
      </w:pPr>
      <w:bookmarkStart w:id="73" w:name="_Toc461691040"/>
      <w:bookmarkStart w:id="74" w:name="_Toc75630720"/>
      <w:bookmarkStart w:id="75" w:name="_Toc108279664"/>
      <w:r w:rsidRPr="405AE6C9">
        <w:rPr>
          <w:rFonts w:ascii="Calibri" w:hAnsi="Calibri" w:cs="Book Antiqua"/>
          <w:sz w:val="28"/>
          <w:szCs w:val="28"/>
        </w:rPr>
        <w:t>Riesgos, dependencias, suposiciones y restricciones</w:t>
      </w:r>
      <w:bookmarkEnd w:id="73"/>
      <w:bookmarkEnd w:id="74"/>
      <w:bookmarkEnd w:id="75"/>
    </w:p>
    <w:p w14:paraId="675E05EE" w14:textId="77777777" w:rsidR="003477E8" w:rsidRPr="00BF7A4D" w:rsidRDefault="003477E8" w:rsidP="003477E8">
      <w:pPr>
        <w:spacing w:line="276" w:lineRule="auto"/>
        <w:jc w:val="both"/>
        <w:rPr>
          <w:rFonts w:ascii="Arial" w:hAnsi="Arial" w:cs="Arial"/>
          <w:sz w:val="22"/>
          <w:szCs w:val="22"/>
        </w:rPr>
      </w:pPr>
    </w:p>
    <w:p w14:paraId="5C4B30BB" w14:textId="77777777" w:rsidR="003477E8" w:rsidRDefault="60D59371" w:rsidP="25B48623">
      <w:pPr>
        <w:spacing w:line="276" w:lineRule="auto"/>
        <w:ind w:left="426"/>
        <w:jc w:val="both"/>
        <w:rPr>
          <w:i/>
          <w:iCs/>
          <w:color w:val="000000" w:themeColor="text1"/>
        </w:rPr>
      </w:pPr>
      <w:r w:rsidRPr="25B48623">
        <w:rPr>
          <w:i/>
          <w:iCs/>
          <w:color w:val="000000" w:themeColor="text1"/>
        </w:rPr>
        <w:t>Se detallarán los factores de riesgo, dependencias, suposiciones y restricciones que contempla el plan de pruebas. Para cada subsección se ha incorporado ejemplos de guía.</w:t>
      </w:r>
    </w:p>
    <w:p w14:paraId="7BCE0567" w14:textId="77777777" w:rsidR="003477E8" w:rsidRPr="00BD28BE" w:rsidRDefault="60D59371" w:rsidP="25B48623">
      <w:pPr>
        <w:pStyle w:val="Ttulo2"/>
        <w:numPr>
          <w:ilvl w:val="1"/>
          <w:numId w:val="5"/>
        </w:numPr>
        <w:ind w:left="1418"/>
        <w:rPr>
          <w:rFonts w:ascii="Calibri" w:hAnsi="Calibri" w:cs="Book Antiqua"/>
          <w:i w:val="0"/>
          <w:iCs w:val="0"/>
          <w:color w:val="000000" w:themeColor="text1"/>
          <w:sz w:val="24"/>
          <w:szCs w:val="24"/>
        </w:rPr>
      </w:pPr>
      <w:bookmarkStart w:id="76" w:name="_Toc461691041"/>
      <w:bookmarkStart w:id="77" w:name="_Toc75630721"/>
      <w:bookmarkStart w:id="78" w:name="_Toc108279665"/>
      <w:r w:rsidRPr="25B48623">
        <w:rPr>
          <w:rFonts w:ascii="Calibri" w:hAnsi="Calibri" w:cs="Book Antiqua"/>
          <w:i w:val="0"/>
          <w:iCs w:val="0"/>
          <w:color w:val="000000" w:themeColor="text1"/>
          <w:sz w:val="24"/>
          <w:szCs w:val="24"/>
        </w:rPr>
        <w:t>Riesgos</w:t>
      </w:r>
      <w:bookmarkEnd w:id="76"/>
      <w:bookmarkEnd w:id="77"/>
      <w:bookmarkEnd w:id="78"/>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4647D9C7" w14:textId="77777777" w:rsidTr="25B48623">
        <w:trPr>
          <w:cantSplit/>
          <w:jc w:val="center"/>
        </w:trPr>
        <w:tc>
          <w:tcPr>
            <w:tcW w:w="1843" w:type="dxa"/>
            <w:shd w:val="clear" w:color="auto" w:fill="D9D9D9" w:themeFill="background1" w:themeFillShade="D9"/>
          </w:tcPr>
          <w:p w14:paraId="79FA7FAD" w14:textId="77777777" w:rsidR="003477E8" w:rsidRPr="0009623A" w:rsidRDefault="169CC7BA" w:rsidP="25B48623">
            <w:pPr>
              <w:spacing w:line="276" w:lineRule="auto"/>
              <w:jc w:val="both"/>
              <w:rPr>
                <w:rFonts w:ascii="Calibri Light" w:hAnsi="Calibri Light" w:cs="Calibri Light"/>
                <w:b/>
                <w:bCs/>
                <w:color w:val="000000" w:themeColor="text1"/>
                <w:lang w:val="es-ES"/>
              </w:rPr>
            </w:pPr>
            <w:r w:rsidRPr="25B48623">
              <w:rPr>
                <w:rFonts w:ascii="Calibri Light" w:hAnsi="Calibri Light" w:cs="Calibri Light"/>
                <w:b/>
                <w:bCs/>
                <w:color w:val="000000" w:themeColor="text1"/>
              </w:rPr>
              <w:t>Riesgo</w:t>
            </w:r>
          </w:p>
        </w:tc>
        <w:tc>
          <w:tcPr>
            <w:tcW w:w="4820" w:type="dxa"/>
            <w:tcBorders>
              <w:right w:val="single" w:sz="4" w:space="0" w:color="auto"/>
            </w:tcBorders>
            <w:shd w:val="clear" w:color="auto" w:fill="D9D9D9" w:themeFill="background1" w:themeFillShade="D9"/>
          </w:tcPr>
          <w:p w14:paraId="1999CB88" w14:textId="77777777" w:rsidR="003477E8" w:rsidRPr="0009623A" w:rsidRDefault="169CC7BA" w:rsidP="25B48623">
            <w:pPr>
              <w:spacing w:line="276" w:lineRule="auto"/>
              <w:jc w:val="both"/>
              <w:rPr>
                <w:rFonts w:ascii="Calibri Light" w:hAnsi="Calibri Light" w:cs="Calibri Light"/>
                <w:b/>
                <w:bCs/>
                <w:color w:val="000000" w:themeColor="text1"/>
                <w:lang w:val="es-ES"/>
              </w:rPr>
            </w:pPr>
            <w:r w:rsidRPr="25B48623">
              <w:rPr>
                <w:rFonts w:ascii="Calibri Light" w:hAnsi="Calibri Light" w:cs="Calibri Light"/>
                <w:b/>
                <w:bCs/>
                <w:color w:val="000000" w:themeColor="text1"/>
              </w:rPr>
              <w:t>Estrategia de mitigación</w:t>
            </w:r>
          </w:p>
        </w:tc>
        <w:tc>
          <w:tcPr>
            <w:tcW w:w="3260" w:type="dxa"/>
            <w:tcBorders>
              <w:left w:val="single" w:sz="4" w:space="0" w:color="auto"/>
            </w:tcBorders>
            <w:shd w:val="clear" w:color="auto" w:fill="D9D9D9" w:themeFill="background1" w:themeFillShade="D9"/>
          </w:tcPr>
          <w:p w14:paraId="29EBC669" w14:textId="77777777" w:rsidR="003477E8" w:rsidRPr="0009623A" w:rsidRDefault="169CC7BA" w:rsidP="25B48623">
            <w:pPr>
              <w:spacing w:line="276" w:lineRule="auto"/>
              <w:jc w:val="both"/>
              <w:rPr>
                <w:rFonts w:ascii="Calibri Light" w:hAnsi="Calibri Light" w:cs="Calibri Light"/>
                <w:b/>
                <w:bCs/>
                <w:color w:val="000000" w:themeColor="text1"/>
                <w:lang w:val="es-ES"/>
              </w:rPr>
            </w:pPr>
            <w:r w:rsidRPr="25B48623">
              <w:rPr>
                <w:rFonts w:ascii="Calibri Light" w:hAnsi="Calibri Light" w:cs="Calibri Light"/>
                <w:b/>
                <w:bCs/>
                <w:color w:val="000000" w:themeColor="text1"/>
              </w:rPr>
              <w:t>Contingencia</w:t>
            </w:r>
          </w:p>
        </w:tc>
      </w:tr>
      <w:tr w:rsidR="003477E8" w:rsidRPr="0009623A" w14:paraId="07DA460F" w14:textId="77777777" w:rsidTr="25B48623">
        <w:trPr>
          <w:cantSplit/>
          <w:jc w:val="center"/>
        </w:trPr>
        <w:tc>
          <w:tcPr>
            <w:tcW w:w="1843" w:type="dxa"/>
            <w:shd w:val="clear" w:color="auto" w:fill="auto"/>
          </w:tcPr>
          <w:p w14:paraId="321DE724"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Falta de tiempo</w:t>
            </w:r>
          </w:p>
        </w:tc>
        <w:tc>
          <w:tcPr>
            <w:tcW w:w="4820" w:type="dxa"/>
            <w:tcBorders>
              <w:right w:val="single" w:sz="4" w:space="0" w:color="auto"/>
            </w:tcBorders>
            <w:shd w:val="clear" w:color="auto" w:fill="FFFFFF" w:themeFill="background1"/>
          </w:tcPr>
          <w:p w14:paraId="2067C0E1"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7147D0D3"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Contratar más recursos</w:t>
            </w:r>
          </w:p>
        </w:tc>
      </w:tr>
      <w:tr w:rsidR="003477E8" w:rsidRPr="0009623A" w14:paraId="3BD9BE74" w14:textId="77777777" w:rsidTr="25B48623">
        <w:trPr>
          <w:cantSplit/>
          <w:jc w:val="center"/>
        </w:trPr>
        <w:tc>
          <w:tcPr>
            <w:tcW w:w="1843" w:type="dxa"/>
            <w:shd w:val="clear" w:color="auto" w:fill="auto"/>
          </w:tcPr>
          <w:p w14:paraId="0E714D4F"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Atrasos en corrección de errores</w:t>
            </w:r>
          </w:p>
        </w:tc>
        <w:tc>
          <w:tcPr>
            <w:tcW w:w="4820" w:type="dxa"/>
            <w:tcBorders>
              <w:right w:val="single" w:sz="4" w:space="0" w:color="auto"/>
            </w:tcBorders>
            <w:shd w:val="clear" w:color="auto" w:fill="FFFFFF" w:themeFill="background1"/>
          </w:tcPr>
          <w:p w14:paraId="7D0BCAC5"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34E61591"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Contratar más personal en desarrollo</w:t>
            </w:r>
          </w:p>
        </w:tc>
      </w:tr>
      <w:tr w:rsidR="003477E8" w:rsidRPr="0009623A" w14:paraId="2B97DC27" w14:textId="77777777" w:rsidTr="25B48623">
        <w:trPr>
          <w:cantSplit/>
          <w:jc w:val="center"/>
        </w:trPr>
        <w:tc>
          <w:tcPr>
            <w:tcW w:w="1843" w:type="dxa"/>
            <w:shd w:val="clear" w:color="auto" w:fill="auto"/>
          </w:tcPr>
          <w:p w14:paraId="053A2B80"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Plan de Pruebas deficiente</w:t>
            </w:r>
          </w:p>
        </w:tc>
        <w:tc>
          <w:tcPr>
            <w:tcW w:w="4820" w:type="dxa"/>
            <w:tcBorders>
              <w:right w:val="single" w:sz="4" w:space="0" w:color="auto"/>
            </w:tcBorders>
            <w:shd w:val="clear" w:color="auto" w:fill="FFFFFF" w:themeFill="background1"/>
          </w:tcPr>
          <w:p w14:paraId="3F9A641C"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hemeFill="background1"/>
          </w:tcPr>
          <w:p w14:paraId="470D3B1A"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Negociar previamente una adición de un 10% más de tiempo a la fase de pruebas inicialmente planeada</w:t>
            </w:r>
          </w:p>
        </w:tc>
      </w:tr>
      <w:tr w:rsidR="003477E8" w:rsidRPr="0009623A" w14:paraId="4A077150" w14:textId="77777777" w:rsidTr="25B48623">
        <w:trPr>
          <w:cantSplit/>
          <w:jc w:val="center"/>
        </w:trPr>
        <w:tc>
          <w:tcPr>
            <w:tcW w:w="1843" w:type="dxa"/>
            <w:shd w:val="clear" w:color="auto" w:fill="auto"/>
          </w:tcPr>
          <w:p w14:paraId="2606C70B"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Otras.</w:t>
            </w:r>
          </w:p>
        </w:tc>
        <w:tc>
          <w:tcPr>
            <w:tcW w:w="4820" w:type="dxa"/>
            <w:tcBorders>
              <w:right w:val="single" w:sz="4" w:space="0" w:color="auto"/>
            </w:tcBorders>
            <w:shd w:val="clear" w:color="auto" w:fill="FFFFFF" w:themeFill="background1"/>
          </w:tcPr>
          <w:p w14:paraId="2FC17F8B" w14:textId="77777777" w:rsidR="003477E8" w:rsidRPr="0009623A" w:rsidRDefault="003477E8" w:rsidP="25B48623">
            <w:pPr>
              <w:spacing w:line="276" w:lineRule="auto"/>
              <w:jc w:val="both"/>
              <w:rPr>
                <w:rFonts w:ascii="Calibri Light" w:hAnsi="Calibri Light" w:cs="Calibri Light"/>
                <w:color w:val="000000" w:themeColor="text1"/>
              </w:rPr>
            </w:pPr>
          </w:p>
        </w:tc>
        <w:tc>
          <w:tcPr>
            <w:tcW w:w="3260" w:type="dxa"/>
            <w:tcBorders>
              <w:left w:val="single" w:sz="4" w:space="0" w:color="auto"/>
            </w:tcBorders>
            <w:shd w:val="clear" w:color="auto" w:fill="FFFFFF" w:themeFill="background1"/>
          </w:tcPr>
          <w:p w14:paraId="0A4F7224" w14:textId="77777777" w:rsidR="003477E8" w:rsidRPr="0009623A" w:rsidRDefault="003477E8" w:rsidP="25B48623">
            <w:pPr>
              <w:spacing w:line="276" w:lineRule="auto"/>
              <w:jc w:val="both"/>
              <w:rPr>
                <w:rFonts w:ascii="Calibri Light" w:hAnsi="Calibri Light" w:cs="Calibri Light"/>
                <w:i/>
                <w:iCs/>
                <w:color w:val="000000" w:themeColor="text1"/>
              </w:rPr>
            </w:pPr>
          </w:p>
        </w:tc>
      </w:tr>
    </w:tbl>
    <w:p w14:paraId="16C66DB9" w14:textId="77777777" w:rsidR="003477E8" w:rsidRPr="00BD28BE" w:rsidRDefault="60D59371" w:rsidP="25B48623">
      <w:pPr>
        <w:pStyle w:val="Ttulo2"/>
        <w:numPr>
          <w:ilvl w:val="1"/>
          <w:numId w:val="5"/>
        </w:numPr>
        <w:ind w:left="1418"/>
        <w:rPr>
          <w:rFonts w:ascii="Calibri" w:hAnsi="Calibri" w:cs="Book Antiqua"/>
          <w:i w:val="0"/>
          <w:iCs w:val="0"/>
          <w:color w:val="000000" w:themeColor="text1"/>
          <w:sz w:val="24"/>
          <w:szCs w:val="24"/>
        </w:rPr>
      </w:pPr>
      <w:bookmarkStart w:id="79" w:name="_Toc461691042"/>
      <w:bookmarkStart w:id="80" w:name="_Toc75630722"/>
      <w:bookmarkStart w:id="81" w:name="_Toc108279666"/>
      <w:r w:rsidRPr="25B48623">
        <w:rPr>
          <w:rFonts w:ascii="Calibri" w:hAnsi="Calibri" w:cs="Book Antiqua"/>
          <w:i w:val="0"/>
          <w:iCs w:val="0"/>
          <w:color w:val="000000" w:themeColor="text1"/>
          <w:sz w:val="24"/>
          <w:szCs w:val="24"/>
        </w:rPr>
        <w:lastRenderedPageBreak/>
        <w:t>Dependencias</w:t>
      </w:r>
      <w:bookmarkEnd w:id="79"/>
      <w:bookmarkEnd w:id="80"/>
      <w:bookmarkEnd w:id="81"/>
    </w:p>
    <w:p w14:paraId="11070AD6" w14:textId="6C7EA9CB" w:rsidR="003477E8" w:rsidRPr="001D2183" w:rsidRDefault="003477E8" w:rsidP="25B48623">
      <w:pPr>
        <w:spacing w:line="276" w:lineRule="auto"/>
        <w:ind w:left="709"/>
        <w:jc w:val="both"/>
        <w:rPr>
          <w:i/>
          <w:iCs/>
          <w:color w:val="000000" w:themeColor="text1"/>
        </w:rPr>
      </w:pPr>
    </w:p>
    <w:p w14:paraId="5AE48A43" w14:textId="77777777" w:rsidR="003477E8" w:rsidRPr="00BF7A4D" w:rsidRDefault="003477E8" w:rsidP="25B48623">
      <w:pPr>
        <w:spacing w:line="276" w:lineRule="auto"/>
        <w:ind w:left="567" w:hanging="567"/>
        <w:jc w:val="both"/>
        <w:rPr>
          <w:rFonts w:ascii="Arial" w:hAnsi="Arial" w:cs="Arial"/>
          <w:color w:val="000000" w:themeColor="text1"/>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03505FB3" w14:textId="77777777" w:rsidTr="25B48623">
        <w:trPr>
          <w:cantSplit/>
        </w:trPr>
        <w:tc>
          <w:tcPr>
            <w:tcW w:w="5670" w:type="dxa"/>
            <w:shd w:val="clear" w:color="auto" w:fill="D9D9D9" w:themeFill="background1" w:themeFillShade="D9"/>
          </w:tcPr>
          <w:p w14:paraId="3BD73FF4" w14:textId="77777777" w:rsidR="003477E8" w:rsidRPr="0009623A" w:rsidRDefault="169CC7BA" w:rsidP="25B48623">
            <w:pPr>
              <w:spacing w:line="276" w:lineRule="auto"/>
              <w:jc w:val="center"/>
              <w:rPr>
                <w:rFonts w:ascii="Calibri Light" w:hAnsi="Calibri Light" w:cs="Calibri Light"/>
                <w:b/>
                <w:bCs/>
                <w:color w:val="000000" w:themeColor="text1"/>
                <w:sz w:val="22"/>
                <w:szCs w:val="22"/>
                <w:lang w:val="es-ES"/>
              </w:rPr>
            </w:pPr>
            <w:r w:rsidRPr="25B48623">
              <w:rPr>
                <w:rFonts w:ascii="Calibri Light" w:hAnsi="Calibri Light" w:cs="Calibri Light"/>
                <w:b/>
                <w:bCs/>
                <w:color w:val="000000" w:themeColor="text1"/>
                <w:sz w:val="22"/>
                <w:szCs w:val="22"/>
              </w:rPr>
              <w:t>Dependencia con otras áreas</w:t>
            </w:r>
          </w:p>
        </w:tc>
        <w:tc>
          <w:tcPr>
            <w:tcW w:w="4253" w:type="dxa"/>
            <w:tcBorders>
              <w:right w:val="single" w:sz="4" w:space="0" w:color="auto"/>
            </w:tcBorders>
            <w:shd w:val="clear" w:color="auto" w:fill="D9D9D9" w:themeFill="background1" w:themeFillShade="D9"/>
          </w:tcPr>
          <w:p w14:paraId="399FB4B5" w14:textId="77777777" w:rsidR="003477E8" w:rsidRPr="0009623A" w:rsidRDefault="169CC7BA" w:rsidP="25B48623">
            <w:pPr>
              <w:spacing w:line="276" w:lineRule="auto"/>
              <w:jc w:val="center"/>
              <w:rPr>
                <w:rFonts w:ascii="Calibri Light" w:hAnsi="Calibri Light" w:cs="Calibri Light"/>
                <w:b/>
                <w:bCs/>
                <w:color w:val="000000" w:themeColor="text1"/>
                <w:sz w:val="22"/>
                <w:szCs w:val="22"/>
                <w:lang w:val="es-ES"/>
              </w:rPr>
            </w:pPr>
            <w:r w:rsidRPr="25B48623">
              <w:rPr>
                <w:rFonts w:ascii="Calibri Light" w:hAnsi="Calibri Light" w:cs="Calibri Light"/>
                <w:b/>
                <w:bCs/>
                <w:color w:val="000000" w:themeColor="text1"/>
                <w:sz w:val="22"/>
                <w:szCs w:val="22"/>
              </w:rPr>
              <w:t>Impacto de la dependencia</w:t>
            </w:r>
          </w:p>
        </w:tc>
      </w:tr>
      <w:tr w:rsidR="003477E8" w:rsidRPr="0009623A" w14:paraId="5246A904" w14:textId="77777777" w:rsidTr="25B48623">
        <w:trPr>
          <w:cantSplit/>
        </w:trPr>
        <w:tc>
          <w:tcPr>
            <w:tcW w:w="5670" w:type="dxa"/>
            <w:shd w:val="clear" w:color="auto" w:fill="auto"/>
          </w:tcPr>
          <w:p w14:paraId="446015A3"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Interdependencia entre proyectos.</w:t>
            </w:r>
          </w:p>
        </w:tc>
        <w:tc>
          <w:tcPr>
            <w:tcW w:w="4253" w:type="dxa"/>
            <w:tcBorders>
              <w:right w:val="single" w:sz="4" w:space="0" w:color="auto"/>
            </w:tcBorders>
            <w:shd w:val="clear" w:color="auto" w:fill="FFFFFF" w:themeFill="background1"/>
          </w:tcPr>
          <w:p w14:paraId="7669F2C3" w14:textId="77777777" w:rsidR="003477E8" w:rsidRPr="0009623A" w:rsidRDefault="60D59371" w:rsidP="25B48623">
            <w:pPr>
              <w:spacing w:line="276" w:lineRule="auto"/>
              <w:jc w:val="center"/>
              <w:rPr>
                <w:rFonts w:ascii="Calibri Light" w:hAnsi="Calibri Light" w:cs="Calibri Light"/>
                <w:i/>
                <w:iCs/>
                <w:color w:val="000000" w:themeColor="text1"/>
              </w:rPr>
            </w:pPr>
            <w:r w:rsidRPr="25B48623">
              <w:rPr>
                <w:rFonts w:ascii="Calibri Light" w:hAnsi="Calibri Light" w:cs="Calibri Light"/>
                <w:i/>
                <w:iCs/>
                <w:color w:val="000000" w:themeColor="text1"/>
              </w:rPr>
              <w:t>Medio</w:t>
            </w:r>
          </w:p>
        </w:tc>
      </w:tr>
      <w:tr w:rsidR="003477E8" w:rsidRPr="0009623A" w14:paraId="0B9AD163" w14:textId="77777777" w:rsidTr="25B48623">
        <w:trPr>
          <w:cantSplit/>
        </w:trPr>
        <w:tc>
          <w:tcPr>
            <w:tcW w:w="5670" w:type="dxa"/>
            <w:shd w:val="clear" w:color="auto" w:fill="auto"/>
          </w:tcPr>
          <w:p w14:paraId="58D4D3C3"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Accesos (Permisos) a otros sistemas.</w:t>
            </w:r>
          </w:p>
        </w:tc>
        <w:tc>
          <w:tcPr>
            <w:tcW w:w="4253" w:type="dxa"/>
            <w:tcBorders>
              <w:right w:val="single" w:sz="4" w:space="0" w:color="auto"/>
            </w:tcBorders>
            <w:shd w:val="clear" w:color="auto" w:fill="FFFFFF" w:themeFill="background1"/>
          </w:tcPr>
          <w:p w14:paraId="35F97C89" w14:textId="77777777" w:rsidR="003477E8" w:rsidRPr="0009623A" w:rsidRDefault="60D59371" w:rsidP="25B48623">
            <w:pPr>
              <w:spacing w:line="276" w:lineRule="auto"/>
              <w:jc w:val="center"/>
              <w:rPr>
                <w:rFonts w:ascii="Calibri Light" w:hAnsi="Calibri Light" w:cs="Calibri Light"/>
                <w:i/>
                <w:iCs/>
                <w:color w:val="000000" w:themeColor="text1"/>
              </w:rPr>
            </w:pPr>
            <w:r w:rsidRPr="25B48623">
              <w:rPr>
                <w:rFonts w:ascii="Calibri Light" w:hAnsi="Calibri Light" w:cs="Calibri Light"/>
                <w:i/>
                <w:iCs/>
                <w:color w:val="000000" w:themeColor="text1"/>
              </w:rPr>
              <w:t>Medio</w:t>
            </w:r>
          </w:p>
        </w:tc>
      </w:tr>
      <w:tr w:rsidR="003477E8" w:rsidRPr="0009623A" w14:paraId="53A23CCA" w14:textId="77777777" w:rsidTr="25B48623">
        <w:trPr>
          <w:cantSplit/>
        </w:trPr>
        <w:tc>
          <w:tcPr>
            <w:tcW w:w="5670" w:type="dxa"/>
            <w:shd w:val="clear" w:color="auto" w:fill="auto"/>
          </w:tcPr>
          <w:p w14:paraId="55B0A54A"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Comunicación con sistemas externos.</w:t>
            </w:r>
          </w:p>
        </w:tc>
        <w:tc>
          <w:tcPr>
            <w:tcW w:w="4253" w:type="dxa"/>
            <w:tcBorders>
              <w:right w:val="single" w:sz="4" w:space="0" w:color="auto"/>
            </w:tcBorders>
            <w:shd w:val="clear" w:color="auto" w:fill="FFFFFF" w:themeFill="background1"/>
          </w:tcPr>
          <w:p w14:paraId="5CE1FE50" w14:textId="77777777" w:rsidR="003477E8" w:rsidRPr="0009623A" w:rsidRDefault="60D59371" w:rsidP="25B48623">
            <w:pPr>
              <w:spacing w:line="276" w:lineRule="auto"/>
              <w:jc w:val="center"/>
              <w:rPr>
                <w:rFonts w:ascii="Calibri Light" w:hAnsi="Calibri Light" w:cs="Calibri Light"/>
                <w:i/>
                <w:iCs/>
                <w:color w:val="000000" w:themeColor="text1"/>
              </w:rPr>
            </w:pPr>
            <w:r w:rsidRPr="25B48623">
              <w:rPr>
                <w:rFonts w:ascii="Calibri Light" w:hAnsi="Calibri Light" w:cs="Calibri Light"/>
                <w:i/>
                <w:iCs/>
                <w:color w:val="000000" w:themeColor="text1"/>
              </w:rPr>
              <w:t>Bajo</w:t>
            </w:r>
          </w:p>
        </w:tc>
      </w:tr>
      <w:tr w:rsidR="003477E8" w:rsidRPr="0009623A" w14:paraId="6A83F590" w14:textId="77777777" w:rsidTr="25B48623">
        <w:trPr>
          <w:cantSplit/>
        </w:trPr>
        <w:tc>
          <w:tcPr>
            <w:tcW w:w="5670" w:type="dxa"/>
            <w:shd w:val="clear" w:color="auto" w:fill="auto"/>
          </w:tcPr>
          <w:p w14:paraId="5FB2729B"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Comunicación con sistemas internos.</w:t>
            </w:r>
          </w:p>
        </w:tc>
        <w:tc>
          <w:tcPr>
            <w:tcW w:w="4253" w:type="dxa"/>
            <w:tcBorders>
              <w:right w:val="single" w:sz="4" w:space="0" w:color="auto"/>
            </w:tcBorders>
            <w:shd w:val="clear" w:color="auto" w:fill="FFFFFF" w:themeFill="background1"/>
          </w:tcPr>
          <w:p w14:paraId="134400DF" w14:textId="77777777" w:rsidR="003477E8" w:rsidRPr="0009623A" w:rsidRDefault="60D59371" w:rsidP="25B48623">
            <w:pPr>
              <w:spacing w:line="276" w:lineRule="auto"/>
              <w:jc w:val="center"/>
              <w:rPr>
                <w:rFonts w:ascii="Calibri Light" w:hAnsi="Calibri Light" w:cs="Calibri Light"/>
                <w:i/>
                <w:iCs/>
                <w:color w:val="000000" w:themeColor="text1"/>
              </w:rPr>
            </w:pPr>
            <w:r w:rsidRPr="25B48623">
              <w:rPr>
                <w:rFonts w:ascii="Calibri Light" w:hAnsi="Calibri Light" w:cs="Calibri Light"/>
                <w:i/>
                <w:iCs/>
                <w:color w:val="000000" w:themeColor="text1"/>
              </w:rPr>
              <w:t>Alto</w:t>
            </w:r>
          </w:p>
        </w:tc>
      </w:tr>
      <w:tr w:rsidR="003477E8" w:rsidRPr="0009623A" w14:paraId="237F5240" w14:textId="77777777" w:rsidTr="25B48623">
        <w:trPr>
          <w:cantSplit/>
        </w:trPr>
        <w:tc>
          <w:tcPr>
            <w:tcW w:w="5670" w:type="dxa"/>
            <w:shd w:val="clear" w:color="auto" w:fill="auto"/>
          </w:tcPr>
          <w:p w14:paraId="484F929E"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Otras.</w:t>
            </w:r>
          </w:p>
        </w:tc>
        <w:tc>
          <w:tcPr>
            <w:tcW w:w="4253" w:type="dxa"/>
            <w:tcBorders>
              <w:right w:val="single" w:sz="4" w:space="0" w:color="auto"/>
            </w:tcBorders>
            <w:shd w:val="clear" w:color="auto" w:fill="FFFFFF" w:themeFill="background1"/>
          </w:tcPr>
          <w:p w14:paraId="50F40DEB" w14:textId="77777777" w:rsidR="003477E8" w:rsidRPr="0009623A" w:rsidRDefault="003477E8" w:rsidP="25B48623">
            <w:pPr>
              <w:spacing w:line="276" w:lineRule="auto"/>
              <w:jc w:val="both"/>
              <w:rPr>
                <w:rFonts w:ascii="Calibri Light" w:hAnsi="Calibri Light" w:cs="Calibri Light"/>
                <w:i/>
                <w:iCs/>
                <w:color w:val="000000" w:themeColor="text1"/>
              </w:rPr>
            </w:pPr>
          </w:p>
        </w:tc>
      </w:tr>
    </w:tbl>
    <w:p w14:paraId="77A52294" w14:textId="77777777" w:rsidR="003477E8" w:rsidRDefault="003477E8" w:rsidP="25B48623">
      <w:pPr>
        <w:spacing w:line="276" w:lineRule="auto"/>
        <w:jc w:val="both"/>
        <w:rPr>
          <w:rFonts w:ascii="Arial" w:hAnsi="Arial" w:cs="Arial"/>
          <w:color w:val="000000" w:themeColor="text1"/>
          <w:sz w:val="22"/>
          <w:szCs w:val="22"/>
        </w:rPr>
      </w:pPr>
    </w:p>
    <w:p w14:paraId="380FC1C0" w14:textId="77777777" w:rsidR="003477E8" w:rsidRPr="00BD28BE" w:rsidRDefault="60D59371" w:rsidP="25B48623">
      <w:pPr>
        <w:pStyle w:val="Ttulo2"/>
        <w:numPr>
          <w:ilvl w:val="1"/>
          <w:numId w:val="5"/>
        </w:numPr>
        <w:ind w:left="1418"/>
        <w:rPr>
          <w:rFonts w:ascii="Calibri" w:hAnsi="Calibri" w:cs="Book Antiqua"/>
          <w:i w:val="0"/>
          <w:iCs w:val="0"/>
          <w:color w:val="000000" w:themeColor="text1"/>
          <w:sz w:val="24"/>
          <w:szCs w:val="24"/>
        </w:rPr>
      </w:pPr>
      <w:bookmarkStart w:id="82" w:name="_Toc461691043"/>
      <w:bookmarkStart w:id="83" w:name="_Toc75630723"/>
      <w:bookmarkStart w:id="84" w:name="_Toc108279667"/>
      <w:r w:rsidRPr="25B48623">
        <w:rPr>
          <w:rFonts w:ascii="Calibri" w:hAnsi="Calibri" w:cs="Book Antiqua"/>
          <w:i w:val="0"/>
          <w:iCs w:val="0"/>
          <w:color w:val="000000" w:themeColor="text1"/>
          <w:sz w:val="24"/>
          <w:szCs w:val="24"/>
        </w:rPr>
        <w:t>Suposiciones</w:t>
      </w:r>
      <w:bookmarkEnd w:id="82"/>
      <w:bookmarkEnd w:id="83"/>
      <w:bookmarkEnd w:id="84"/>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5AD7DC76" w14:textId="77777777" w:rsidTr="25B48623">
        <w:trPr>
          <w:cantSplit/>
        </w:trPr>
        <w:tc>
          <w:tcPr>
            <w:tcW w:w="5387" w:type="dxa"/>
            <w:shd w:val="clear" w:color="auto" w:fill="D9D9D9" w:themeFill="background1" w:themeFillShade="D9"/>
          </w:tcPr>
          <w:p w14:paraId="15E1F827" w14:textId="77777777" w:rsidR="003477E8" w:rsidRPr="0009623A" w:rsidRDefault="169CC7BA" w:rsidP="25B48623">
            <w:pPr>
              <w:spacing w:line="276" w:lineRule="auto"/>
              <w:jc w:val="center"/>
              <w:rPr>
                <w:rFonts w:ascii="Calibri Light" w:hAnsi="Calibri Light" w:cs="Calibri Light"/>
                <w:b/>
                <w:bCs/>
                <w:color w:val="000000" w:themeColor="text1"/>
                <w:lang w:val="es-ES"/>
              </w:rPr>
            </w:pPr>
            <w:r w:rsidRPr="25B48623">
              <w:rPr>
                <w:rFonts w:ascii="Calibri Light" w:hAnsi="Calibri Light" w:cs="Calibri Light"/>
                <w:b/>
                <w:bCs/>
                <w:color w:val="000000" w:themeColor="text1"/>
              </w:rPr>
              <w:t>Suposición a ser probada</w:t>
            </w:r>
          </w:p>
        </w:tc>
        <w:tc>
          <w:tcPr>
            <w:tcW w:w="4536" w:type="dxa"/>
            <w:tcBorders>
              <w:right w:val="single" w:sz="4" w:space="0" w:color="auto"/>
            </w:tcBorders>
            <w:shd w:val="clear" w:color="auto" w:fill="D9D9D9" w:themeFill="background1" w:themeFillShade="D9"/>
          </w:tcPr>
          <w:p w14:paraId="40AF18FD" w14:textId="77777777" w:rsidR="003477E8" w:rsidRPr="0009623A" w:rsidRDefault="169CC7BA" w:rsidP="25B48623">
            <w:pPr>
              <w:spacing w:line="276" w:lineRule="auto"/>
              <w:jc w:val="center"/>
              <w:rPr>
                <w:rFonts w:ascii="Calibri Light" w:hAnsi="Calibri Light" w:cs="Calibri Light"/>
                <w:b/>
                <w:bCs/>
                <w:color w:val="000000" w:themeColor="text1"/>
                <w:lang w:val="es-ES"/>
              </w:rPr>
            </w:pPr>
            <w:r w:rsidRPr="25B48623">
              <w:rPr>
                <w:rFonts w:ascii="Calibri Light" w:hAnsi="Calibri Light" w:cs="Calibri Light"/>
                <w:b/>
                <w:bCs/>
                <w:color w:val="000000" w:themeColor="text1"/>
              </w:rPr>
              <w:t>Impacto de suposición incorrecta</w:t>
            </w:r>
          </w:p>
        </w:tc>
      </w:tr>
      <w:tr w:rsidR="003477E8" w:rsidRPr="0009623A" w14:paraId="3E9BD41C" w14:textId="77777777" w:rsidTr="25B48623">
        <w:trPr>
          <w:cantSplit/>
        </w:trPr>
        <w:tc>
          <w:tcPr>
            <w:tcW w:w="5387" w:type="dxa"/>
            <w:shd w:val="clear" w:color="auto" w:fill="auto"/>
          </w:tcPr>
          <w:p w14:paraId="34F50F57"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2A742191"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Pruebas deficientes.</w:t>
            </w:r>
          </w:p>
          <w:p w14:paraId="2B199705"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Caídas frecuentes.</w:t>
            </w:r>
          </w:p>
          <w:p w14:paraId="27AC635F"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Atrasos en el cronograma.</w:t>
            </w:r>
          </w:p>
        </w:tc>
      </w:tr>
      <w:tr w:rsidR="003477E8" w:rsidRPr="0009623A" w14:paraId="3B54C825" w14:textId="77777777" w:rsidTr="25B48623">
        <w:trPr>
          <w:cantSplit/>
        </w:trPr>
        <w:tc>
          <w:tcPr>
            <w:tcW w:w="5387" w:type="dxa"/>
            <w:shd w:val="clear" w:color="auto" w:fill="auto"/>
          </w:tcPr>
          <w:p w14:paraId="68C0D195"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Requerimientos funcionales depurados y consistentes.</w:t>
            </w:r>
          </w:p>
        </w:tc>
        <w:tc>
          <w:tcPr>
            <w:tcW w:w="4536" w:type="dxa"/>
            <w:tcBorders>
              <w:right w:val="single" w:sz="4" w:space="0" w:color="auto"/>
            </w:tcBorders>
            <w:shd w:val="clear" w:color="auto" w:fill="FFFFFF" w:themeFill="background1"/>
          </w:tcPr>
          <w:p w14:paraId="7C792370"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Pruebas inconsistentes.</w:t>
            </w:r>
          </w:p>
          <w:p w14:paraId="538376E4"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Atrasos en el cronograma.</w:t>
            </w:r>
          </w:p>
          <w:p w14:paraId="2A5FEAF7"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Redefinición de requerimientos.</w:t>
            </w:r>
          </w:p>
          <w:p w14:paraId="65F1C6F3"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Cambios en otros módulos del sistema.</w:t>
            </w:r>
          </w:p>
        </w:tc>
      </w:tr>
      <w:tr w:rsidR="003477E8" w:rsidRPr="0009623A" w14:paraId="35545E59" w14:textId="77777777" w:rsidTr="25B48623">
        <w:trPr>
          <w:cantSplit/>
        </w:trPr>
        <w:tc>
          <w:tcPr>
            <w:tcW w:w="5387" w:type="dxa"/>
            <w:shd w:val="clear" w:color="auto" w:fill="auto"/>
          </w:tcPr>
          <w:p w14:paraId="463B6B3E"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Datos de pruebas suficientes.</w:t>
            </w:r>
          </w:p>
        </w:tc>
        <w:tc>
          <w:tcPr>
            <w:tcW w:w="4536" w:type="dxa"/>
            <w:tcBorders>
              <w:right w:val="single" w:sz="4" w:space="0" w:color="auto"/>
            </w:tcBorders>
            <w:shd w:val="clear" w:color="auto" w:fill="FFFFFF" w:themeFill="background1"/>
          </w:tcPr>
          <w:p w14:paraId="336B866D"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Inversión de tiempo en la generación de datos de prueba.</w:t>
            </w:r>
          </w:p>
          <w:p w14:paraId="0630894F"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Atraso en el cronograma.</w:t>
            </w:r>
          </w:p>
          <w:p w14:paraId="573883CD"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Inconsistencia en las pruebas.</w:t>
            </w:r>
          </w:p>
        </w:tc>
      </w:tr>
      <w:tr w:rsidR="003477E8" w:rsidRPr="0009623A" w14:paraId="30EF7F11" w14:textId="77777777" w:rsidTr="25B48623">
        <w:trPr>
          <w:cantSplit/>
        </w:trPr>
        <w:tc>
          <w:tcPr>
            <w:tcW w:w="5387" w:type="dxa"/>
            <w:shd w:val="clear" w:color="auto" w:fill="auto"/>
          </w:tcPr>
          <w:p w14:paraId="48E45C55"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Otras.</w:t>
            </w:r>
          </w:p>
        </w:tc>
        <w:tc>
          <w:tcPr>
            <w:tcW w:w="4536" w:type="dxa"/>
            <w:tcBorders>
              <w:right w:val="single" w:sz="4" w:space="0" w:color="auto"/>
            </w:tcBorders>
            <w:shd w:val="clear" w:color="auto" w:fill="FFFFFF" w:themeFill="background1"/>
          </w:tcPr>
          <w:p w14:paraId="007DCDA8" w14:textId="77777777" w:rsidR="003477E8" w:rsidRPr="0009623A" w:rsidRDefault="003477E8" w:rsidP="25B48623">
            <w:pPr>
              <w:spacing w:line="276" w:lineRule="auto"/>
              <w:jc w:val="both"/>
              <w:rPr>
                <w:rFonts w:ascii="Calibri Light" w:hAnsi="Calibri Light" w:cs="Calibri Light"/>
                <w:i/>
                <w:iCs/>
                <w:color w:val="000000" w:themeColor="text1"/>
              </w:rPr>
            </w:pPr>
          </w:p>
        </w:tc>
      </w:tr>
    </w:tbl>
    <w:p w14:paraId="7813B647" w14:textId="77777777" w:rsidR="003477E8" w:rsidRPr="00BD28BE" w:rsidRDefault="60D59371" w:rsidP="25B48623">
      <w:pPr>
        <w:pStyle w:val="Ttulo2"/>
        <w:numPr>
          <w:ilvl w:val="1"/>
          <w:numId w:val="5"/>
        </w:numPr>
        <w:ind w:left="1418"/>
        <w:rPr>
          <w:rFonts w:ascii="Calibri" w:hAnsi="Calibri" w:cs="Book Antiqua"/>
          <w:i w:val="0"/>
          <w:iCs w:val="0"/>
          <w:color w:val="000000" w:themeColor="text1"/>
          <w:sz w:val="24"/>
          <w:szCs w:val="24"/>
        </w:rPr>
      </w:pPr>
      <w:bookmarkStart w:id="85" w:name="_Toc461691044"/>
      <w:bookmarkStart w:id="86" w:name="_Toc75630724"/>
      <w:bookmarkStart w:id="87" w:name="_Toc108279668"/>
      <w:r w:rsidRPr="25B48623">
        <w:rPr>
          <w:rFonts w:ascii="Calibri" w:hAnsi="Calibri" w:cs="Book Antiqua"/>
          <w:i w:val="0"/>
          <w:iCs w:val="0"/>
          <w:color w:val="000000" w:themeColor="text1"/>
          <w:sz w:val="24"/>
          <w:szCs w:val="24"/>
        </w:rPr>
        <w:t>Restricciones</w:t>
      </w:r>
      <w:bookmarkEnd w:id="85"/>
      <w:bookmarkEnd w:id="86"/>
      <w:bookmarkEnd w:id="8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6D7E26ED" w14:textId="77777777" w:rsidTr="25B48623">
        <w:trPr>
          <w:cantSplit/>
        </w:trPr>
        <w:tc>
          <w:tcPr>
            <w:tcW w:w="5387" w:type="dxa"/>
            <w:shd w:val="clear" w:color="auto" w:fill="D9D9D9" w:themeFill="background1" w:themeFillShade="D9"/>
          </w:tcPr>
          <w:p w14:paraId="5F5C66AF" w14:textId="77777777" w:rsidR="003477E8" w:rsidRPr="0009623A" w:rsidRDefault="169CC7BA" w:rsidP="25B48623">
            <w:pPr>
              <w:spacing w:line="276" w:lineRule="auto"/>
              <w:jc w:val="center"/>
              <w:rPr>
                <w:rFonts w:ascii="Calibri Light" w:hAnsi="Calibri Light" w:cs="Calibri Light"/>
                <w:b/>
                <w:bCs/>
                <w:color w:val="000000" w:themeColor="text1"/>
                <w:lang w:val="es-ES"/>
              </w:rPr>
            </w:pPr>
            <w:r w:rsidRPr="25B48623">
              <w:rPr>
                <w:rFonts w:ascii="Calibri Light" w:hAnsi="Calibri Light" w:cs="Calibri Light"/>
                <w:b/>
                <w:bCs/>
                <w:color w:val="000000" w:themeColor="text1"/>
              </w:rPr>
              <w:t>Restricciones</w:t>
            </w:r>
          </w:p>
        </w:tc>
        <w:tc>
          <w:tcPr>
            <w:tcW w:w="4536" w:type="dxa"/>
            <w:tcBorders>
              <w:right w:val="single" w:sz="4" w:space="0" w:color="auto"/>
            </w:tcBorders>
            <w:shd w:val="clear" w:color="auto" w:fill="D9D9D9" w:themeFill="background1" w:themeFillShade="D9"/>
          </w:tcPr>
          <w:p w14:paraId="299FA1B3" w14:textId="77777777" w:rsidR="003477E8" w:rsidRPr="0009623A" w:rsidRDefault="169CC7BA" w:rsidP="25B48623">
            <w:pPr>
              <w:spacing w:line="276" w:lineRule="auto"/>
              <w:jc w:val="center"/>
              <w:rPr>
                <w:rFonts w:ascii="Calibri Light" w:hAnsi="Calibri Light" w:cs="Calibri Light"/>
                <w:b/>
                <w:bCs/>
                <w:color w:val="000000" w:themeColor="text1"/>
                <w:lang w:val="es-ES"/>
              </w:rPr>
            </w:pPr>
            <w:r w:rsidRPr="25B48623">
              <w:rPr>
                <w:rFonts w:ascii="Calibri Light" w:hAnsi="Calibri Light" w:cs="Calibri Light"/>
                <w:b/>
                <w:bCs/>
                <w:color w:val="000000" w:themeColor="text1"/>
              </w:rPr>
              <w:t>Impacto de la restricción</w:t>
            </w:r>
          </w:p>
        </w:tc>
      </w:tr>
      <w:tr w:rsidR="003477E8" w:rsidRPr="0009623A" w14:paraId="7E57964B" w14:textId="77777777" w:rsidTr="25B48623">
        <w:trPr>
          <w:cantSplit/>
        </w:trPr>
        <w:tc>
          <w:tcPr>
            <w:tcW w:w="5387" w:type="dxa"/>
            <w:shd w:val="clear" w:color="auto" w:fill="auto"/>
          </w:tcPr>
          <w:p w14:paraId="5D3DC18E" w14:textId="68F95E1E"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La fecha límite para la finalización del plan de pruebas es la segunda semana del mes de Julio.</w:t>
            </w:r>
          </w:p>
        </w:tc>
        <w:tc>
          <w:tcPr>
            <w:tcW w:w="4536" w:type="dxa"/>
            <w:tcBorders>
              <w:right w:val="single" w:sz="4" w:space="0" w:color="auto"/>
            </w:tcBorders>
            <w:shd w:val="clear" w:color="auto" w:fill="FFFFFF" w:themeFill="background1"/>
          </w:tcPr>
          <w:p w14:paraId="2C786C83"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Iniciar a tiempo el paso a producción de la solución</w:t>
            </w:r>
          </w:p>
          <w:p w14:paraId="6E0DFBCC" w14:textId="77777777" w:rsidR="003477E8" w:rsidRPr="0009623A" w:rsidRDefault="60D59371" w:rsidP="25B48623">
            <w:pPr>
              <w:widowControl w:val="0"/>
              <w:numPr>
                <w:ilvl w:val="0"/>
                <w:numId w:val="10"/>
              </w:numPr>
              <w:tabs>
                <w:tab w:val="clear" w:pos="1080"/>
                <w:tab w:val="num" w:pos="175"/>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Incumplimiento en la entrega del proyecto.</w:t>
            </w:r>
          </w:p>
        </w:tc>
      </w:tr>
      <w:tr w:rsidR="003477E8" w:rsidRPr="0009623A" w14:paraId="1C0D8597" w14:textId="77777777" w:rsidTr="25B48623">
        <w:trPr>
          <w:cantSplit/>
        </w:trPr>
        <w:tc>
          <w:tcPr>
            <w:tcW w:w="5387" w:type="dxa"/>
            <w:shd w:val="clear" w:color="auto" w:fill="auto"/>
          </w:tcPr>
          <w:p w14:paraId="15C4B632"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Utilización de herramientas libres y/o licenciadas.</w:t>
            </w:r>
          </w:p>
        </w:tc>
        <w:tc>
          <w:tcPr>
            <w:tcW w:w="4536" w:type="dxa"/>
            <w:tcBorders>
              <w:right w:val="single" w:sz="4" w:space="0" w:color="auto"/>
            </w:tcBorders>
            <w:shd w:val="clear" w:color="auto" w:fill="FFFFFF" w:themeFill="background1"/>
          </w:tcPr>
          <w:p w14:paraId="6C9196F2" w14:textId="77777777" w:rsidR="003477E8" w:rsidRPr="0009623A" w:rsidRDefault="60D59371" w:rsidP="25B48623">
            <w:pPr>
              <w:widowControl w:val="0"/>
              <w:numPr>
                <w:ilvl w:val="0"/>
                <w:numId w:val="10"/>
              </w:numPr>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Incurrir en sanciones por efectos de utilización de software pirata</w:t>
            </w:r>
          </w:p>
          <w:p w14:paraId="75D90E76" w14:textId="77777777" w:rsidR="003477E8" w:rsidRPr="0009623A" w:rsidRDefault="60D59371" w:rsidP="25B48623">
            <w:pPr>
              <w:widowControl w:val="0"/>
              <w:numPr>
                <w:ilvl w:val="0"/>
                <w:numId w:val="10"/>
              </w:numPr>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Herramientas con funcionalidades limitadas o nulas</w:t>
            </w:r>
          </w:p>
          <w:p w14:paraId="718D9DF2" w14:textId="77777777" w:rsidR="003477E8" w:rsidRPr="0009623A" w:rsidRDefault="60D59371" w:rsidP="25B48623">
            <w:pPr>
              <w:widowControl w:val="0"/>
              <w:numPr>
                <w:ilvl w:val="0"/>
                <w:numId w:val="10"/>
              </w:numPr>
              <w:tabs>
                <w:tab w:val="clear" w:pos="1080"/>
                <w:tab w:val="num" w:pos="318"/>
              </w:tabs>
              <w:spacing w:line="276" w:lineRule="auto"/>
              <w:ind w:left="175" w:hanging="141"/>
              <w:jc w:val="both"/>
              <w:rPr>
                <w:rFonts w:ascii="Calibri Light" w:hAnsi="Calibri Light" w:cs="Calibri Light"/>
                <w:i/>
                <w:iCs/>
                <w:color w:val="000000" w:themeColor="text1"/>
              </w:rPr>
            </w:pPr>
            <w:r w:rsidRPr="25B48623">
              <w:rPr>
                <w:rFonts w:ascii="Calibri Light" w:hAnsi="Calibri Light" w:cs="Calibri Light"/>
                <w:i/>
                <w:iCs/>
                <w:color w:val="000000" w:themeColor="text1"/>
              </w:rPr>
              <w:t>Herramientas con fecha de caducidad</w:t>
            </w:r>
          </w:p>
        </w:tc>
      </w:tr>
      <w:tr w:rsidR="003477E8" w:rsidRPr="0009623A" w14:paraId="161DEC27" w14:textId="77777777" w:rsidTr="25B48623">
        <w:trPr>
          <w:cantSplit/>
        </w:trPr>
        <w:tc>
          <w:tcPr>
            <w:tcW w:w="5387" w:type="dxa"/>
            <w:shd w:val="clear" w:color="auto" w:fill="auto"/>
          </w:tcPr>
          <w:p w14:paraId="741BC364" w14:textId="77777777" w:rsidR="003477E8" w:rsidRPr="0009623A" w:rsidRDefault="60D59371" w:rsidP="25B48623">
            <w:pPr>
              <w:spacing w:line="276" w:lineRule="auto"/>
              <w:jc w:val="both"/>
              <w:rPr>
                <w:rFonts w:ascii="Calibri Light" w:hAnsi="Calibri Light" w:cs="Calibri Light"/>
                <w:i/>
                <w:iCs/>
                <w:color w:val="000000" w:themeColor="text1"/>
              </w:rPr>
            </w:pPr>
            <w:r w:rsidRPr="25B48623">
              <w:rPr>
                <w:rFonts w:ascii="Calibri Light" w:hAnsi="Calibri Light" w:cs="Calibri Light"/>
                <w:i/>
                <w:iCs/>
                <w:color w:val="000000" w:themeColor="text1"/>
              </w:rPr>
              <w:t>Otras.</w:t>
            </w:r>
          </w:p>
        </w:tc>
        <w:tc>
          <w:tcPr>
            <w:tcW w:w="4536" w:type="dxa"/>
            <w:tcBorders>
              <w:right w:val="single" w:sz="4" w:space="0" w:color="auto"/>
            </w:tcBorders>
            <w:shd w:val="clear" w:color="auto" w:fill="FFFFFF" w:themeFill="background1"/>
          </w:tcPr>
          <w:p w14:paraId="450EA2D7" w14:textId="77777777" w:rsidR="003477E8" w:rsidRPr="0009623A" w:rsidRDefault="003477E8" w:rsidP="25B48623">
            <w:pPr>
              <w:spacing w:line="276" w:lineRule="auto"/>
              <w:jc w:val="both"/>
              <w:rPr>
                <w:rFonts w:ascii="Calibri Light" w:hAnsi="Calibri Light" w:cs="Calibri Light"/>
                <w:i/>
                <w:iCs/>
                <w:color w:val="000000" w:themeColor="text1"/>
              </w:rPr>
            </w:pPr>
          </w:p>
        </w:tc>
      </w:tr>
    </w:tbl>
    <w:p w14:paraId="3DD355C9" w14:textId="7A67947C" w:rsidR="003477E8" w:rsidRDefault="003477E8" w:rsidP="25B48623">
      <w:pPr>
        <w:spacing w:line="276" w:lineRule="auto"/>
        <w:ind w:left="709"/>
        <w:jc w:val="both"/>
        <w:rPr>
          <w:rFonts w:ascii="Arial" w:hAnsi="Arial" w:cs="Arial"/>
          <w:color w:val="000000" w:themeColor="text1"/>
          <w:sz w:val="22"/>
          <w:szCs w:val="22"/>
        </w:rPr>
      </w:pPr>
    </w:p>
    <w:p w14:paraId="72B84D2F" w14:textId="2375F2E5" w:rsidR="00D6625D" w:rsidRDefault="00D6625D" w:rsidP="25B48623">
      <w:pPr>
        <w:spacing w:line="276" w:lineRule="auto"/>
        <w:ind w:left="709"/>
        <w:jc w:val="both"/>
        <w:rPr>
          <w:rFonts w:ascii="Arial" w:hAnsi="Arial" w:cs="Arial"/>
          <w:color w:val="000000" w:themeColor="text1"/>
          <w:sz w:val="22"/>
          <w:szCs w:val="22"/>
        </w:rPr>
      </w:pPr>
    </w:p>
    <w:p w14:paraId="7EF4078A" w14:textId="72D23CDB" w:rsidR="00D6625D" w:rsidRDefault="00D6625D" w:rsidP="25B48623">
      <w:pPr>
        <w:spacing w:line="276" w:lineRule="auto"/>
        <w:ind w:left="709"/>
        <w:jc w:val="both"/>
        <w:rPr>
          <w:rFonts w:ascii="Arial" w:hAnsi="Arial" w:cs="Arial"/>
          <w:color w:val="000000" w:themeColor="text1"/>
          <w:sz w:val="22"/>
          <w:szCs w:val="22"/>
        </w:rPr>
      </w:pPr>
    </w:p>
    <w:p w14:paraId="067583FD" w14:textId="65554013" w:rsidR="00D6625D" w:rsidRDefault="00D6625D" w:rsidP="25B48623">
      <w:pPr>
        <w:spacing w:line="276" w:lineRule="auto"/>
        <w:ind w:left="709"/>
        <w:jc w:val="both"/>
        <w:rPr>
          <w:rFonts w:ascii="Arial" w:hAnsi="Arial" w:cs="Arial"/>
          <w:color w:val="000000" w:themeColor="text1"/>
          <w:sz w:val="22"/>
          <w:szCs w:val="22"/>
        </w:rPr>
      </w:pPr>
    </w:p>
    <w:p w14:paraId="1287F777" w14:textId="052D4C8D" w:rsidR="00D6625D" w:rsidRDefault="00D6625D" w:rsidP="25B48623">
      <w:pPr>
        <w:spacing w:line="276" w:lineRule="auto"/>
        <w:ind w:left="709"/>
        <w:jc w:val="both"/>
        <w:rPr>
          <w:rFonts w:ascii="Arial" w:hAnsi="Arial" w:cs="Arial"/>
          <w:color w:val="000000" w:themeColor="text1"/>
          <w:sz w:val="22"/>
          <w:szCs w:val="22"/>
        </w:rPr>
      </w:pPr>
    </w:p>
    <w:p w14:paraId="35DE792B" w14:textId="3BC31128" w:rsidR="00D6625D" w:rsidRDefault="00D6625D" w:rsidP="25B48623">
      <w:pPr>
        <w:spacing w:line="276" w:lineRule="auto"/>
        <w:ind w:left="709"/>
        <w:jc w:val="both"/>
        <w:rPr>
          <w:rFonts w:ascii="Arial" w:hAnsi="Arial" w:cs="Arial"/>
          <w:color w:val="000000" w:themeColor="text1"/>
          <w:sz w:val="22"/>
          <w:szCs w:val="22"/>
        </w:rPr>
      </w:pPr>
    </w:p>
    <w:p w14:paraId="4576067F" w14:textId="5BE3FD3E" w:rsidR="00856D2D" w:rsidRDefault="00856D2D" w:rsidP="25B48623">
      <w:pPr>
        <w:spacing w:line="276" w:lineRule="auto"/>
        <w:ind w:left="709"/>
        <w:jc w:val="both"/>
        <w:rPr>
          <w:rFonts w:ascii="Arial" w:hAnsi="Arial" w:cs="Arial"/>
          <w:color w:val="000000" w:themeColor="text1"/>
          <w:sz w:val="22"/>
          <w:szCs w:val="22"/>
        </w:rPr>
      </w:pPr>
    </w:p>
    <w:p w14:paraId="54771BD3" w14:textId="7873417E" w:rsidR="00856D2D" w:rsidRDefault="00856D2D" w:rsidP="25B48623">
      <w:pPr>
        <w:spacing w:line="276" w:lineRule="auto"/>
        <w:ind w:left="709"/>
        <w:jc w:val="both"/>
        <w:rPr>
          <w:rFonts w:ascii="Arial" w:hAnsi="Arial" w:cs="Arial"/>
          <w:color w:val="000000" w:themeColor="text1"/>
          <w:sz w:val="22"/>
          <w:szCs w:val="22"/>
        </w:rPr>
      </w:pPr>
    </w:p>
    <w:p w14:paraId="78A488CA" w14:textId="5B209DB3" w:rsidR="00856D2D" w:rsidRDefault="00856D2D" w:rsidP="25B48623">
      <w:pPr>
        <w:spacing w:line="276" w:lineRule="auto"/>
        <w:ind w:left="709"/>
        <w:jc w:val="both"/>
        <w:rPr>
          <w:rFonts w:ascii="Arial" w:hAnsi="Arial" w:cs="Arial"/>
          <w:color w:val="000000" w:themeColor="text1"/>
          <w:sz w:val="22"/>
          <w:szCs w:val="22"/>
        </w:rPr>
      </w:pPr>
    </w:p>
    <w:p w14:paraId="0D4EC0A9" w14:textId="2141C4B3" w:rsidR="00856D2D" w:rsidRDefault="00856D2D" w:rsidP="25B48623">
      <w:pPr>
        <w:spacing w:line="276" w:lineRule="auto"/>
        <w:ind w:left="709"/>
        <w:jc w:val="both"/>
        <w:rPr>
          <w:rFonts w:ascii="Arial" w:hAnsi="Arial" w:cs="Arial"/>
          <w:color w:val="000000" w:themeColor="text1"/>
          <w:sz w:val="22"/>
          <w:szCs w:val="22"/>
        </w:rPr>
      </w:pPr>
    </w:p>
    <w:p w14:paraId="7323CE6E" w14:textId="3FB35623" w:rsidR="00856D2D" w:rsidRDefault="00856D2D" w:rsidP="25B48623">
      <w:pPr>
        <w:spacing w:line="276" w:lineRule="auto"/>
        <w:ind w:left="709"/>
        <w:jc w:val="both"/>
        <w:rPr>
          <w:rFonts w:ascii="Arial" w:hAnsi="Arial" w:cs="Arial"/>
          <w:color w:val="000000" w:themeColor="text1"/>
          <w:sz w:val="22"/>
          <w:szCs w:val="22"/>
        </w:rPr>
      </w:pPr>
    </w:p>
    <w:p w14:paraId="5DFC4013" w14:textId="3132FE0F" w:rsidR="00856D2D" w:rsidRDefault="00856D2D" w:rsidP="25B48623">
      <w:pPr>
        <w:spacing w:line="276" w:lineRule="auto"/>
        <w:ind w:left="709"/>
        <w:jc w:val="both"/>
        <w:rPr>
          <w:rFonts w:ascii="Arial" w:hAnsi="Arial" w:cs="Arial"/>
          <w:color w:val="000000" w:themeColor="text1"/>
          <w:sz w:val="22"/>
          <w:szCs w:val="22"/>
        </w:rPr>
      </w:pPr>
    </w:p>
    <w:p w14:paraId="0C49412C" w14:textId="7155DF8A" w:rsidR="00856D2D" w:rsidRDefault="00856D2D" w:rsidP="25B48623">
      <w:pPr>
        <w:spacing w:line="276" w:lineRule="auto"/>
        <w:ind w:left="709"/>
        <w:jc w:val="both"/>
        <w:rPr>
          <w:rFonts w:ascii="Arial" w:hAnsi="Arial" w:cs="Arial"/>
          <w:color w:val="000000" w:themeColor="text1"/>
          <w:sz w:val="22"/>
          <w:szCs w:val="22"/>
        </w:rPr>
      </w:pPr>
    </w:p>
    <w:p w14:paraId="066DB7EF" w14:textId="3A35F69C" w:rsidR="00856D2D" w:rsidRDefault="00856D2D" w:rsidP="25B48623">
      <w:pPr>
        <w:spacing w:line="276" w:lineRule="auto"/>
        <w:ind w:left="709"/>
        <w:jc w:val="both"/>
        <w:rPr>
          <w:rFonts w:ascii="Arial" w:hAnsi="Arial" w:cs="Arial"/>
          <w:color w:val="000000" w:themeColor="text1"/>
          <w:sz w:val="22"/>
          <w:szCs w:val="22"/>
        </w:rPr>
      </w:pPr>
    </w:p>
    <w:p w14:paraId="43428DA5" w14:textId="77777777" w:rsidR="00856D2D" w:rsidRDefault="00856D2D" w:rsidP="25B48623">
      <w:pPr>
        <w:spacing w:line="276" w:lineRule="auto"/>
        <w:ind w:left="709"/>
        <w:jc w:val="both"/>
        <w:rPr>
          <w:rFonts w:ascii="Arial" w:hAnsi="Arial" w:cs="Arial"/>
          <w:color w:val="000000" w:themeColor="text1"/>
          <w:sz w:val="22"/>
          <w:szCs w:val="22"/>
        </w:rPr>
      </w:pPr>
    </w:p>
    <w:p w14:paraId="1C50EE10" w14:textId="67C9AE02" w:rsidR="00D6625D" w:rsidRDefault="00D6625D" w:rsidP="25B48623">
      <w:pPr>
        <w:spacing w:line="276" w:lineRule="auto"/>
        <w:ind w:left="709"/>
        <w:jc w:val="both"/>
        <w:rPr>
          <w:rFonts w:ascii="Arial" w:hAnsi="Arial" w:cs="Arial"/>
          <w:color w:val="000000" w:themeColor="text1"/>
          <w:sz w:val="22"/>
          <w:szCs w:val="22"/>
        </w:rPr>
      </w:pPr>
    </w:p>
    <w:p w14:paraId="0DFDFFDE" w14:textId="644D9C52" w:rsidR="00D6625D" w:rsidRDefault="00D6625D" w:rsidP="25B48623">
      <w:pPr>
        <w:spacing w:line="276" w:lineRule="auto"/>
        <w:ind w:left="709"/>
        <w:jc w:val="both"/>
        <w:rPr>
          <w:rFonts w:ascii="Arial" w:hAnsi="Arial" w:cs="Arial"/>
          <w:color w:val="000000" w:themeColor="text1"/>
          <w:sz w:val="22"/>
          <w:szCs w:val="22"/>
        </w:rPr>
      </w:pPr>
    </w:p>
    <w:p w14:paraId="1072EA3B" w14:textId="77777777" w:rsidR="00D6625D" w:rsidRPr="00BF7A4D" w:rsidRDefault="00D6625D" w:rsidP="25B48623">
      <w:pPr>
        <w:spacing w:line="276" w:lineRule="auto"/>
        <w:ind w:left="709"/>
        <w:jc w:val="both"/>
        <w:rPr>
          <w:rFonts w:ascii="Arial" w:hAnsi="Arial" w:cs="Arial"/>
          <w:color w:val="000000" w:themeColor="text1"/>
          <w:sz w:val="22"/>
          <w:szCs w:val="22"/>
        </w:rPr>
      </w:pPr>
    </w:p>
    <w:p w14:paraId="1A81F0B1" w14:textId="77777777" w:rsidR="00BD28BE" w:rsidRDefault="00BD28BE" w:rsidP="25B48623">
      <w:pPr>
        <w:spacing w:line="276" w:lineRule="auto"/>
        <w:jc w:val="both"/>
        <w:rPr>
          <w:rFonts w:ascii="Arial" w:hAnsi="Arial" w:cs="Arial"/>
          <w:color w:val="000000" w:themeColor="text1"/>
          <w:sz w:val="22"/>
          <w:szCs w:val="22"/>
        </w:rPr>
      </w:pPr>
    </w:p>
    <w:p w14:paraId="68370AD4" w14:textId="16839DCC" w:rsidR="00EF0088" w:rsidRPr="00EF0088" w:rsidRDefault="0173D656" w:rsidP="25B48623">
      <w:pPr>
        <w:pStyle w:val="Ttulo1"/>
        <w:numPr>
          <w:ilvl w:val="0"/>
          <w:numId w:val="5"/>
        </w:numPr>
        <w:spacing w:before="0" w:after="0"/>
        <w:rPr>
          <w:rFonts w:ascii="Calibri" w:hAnsi="Calibri" w:cs="Book Antiqua"/>
          <w:color w:val="000000" w:themeColor="text1"/>
          <w:sz w:val="28"/>
          <w:szCs w:val="28"/>
        </w:rPr>
      </w:pPr>
      <w:bookmarkStart w:id="88" w:name="_Toc242500910"/>
      <w:bookmarkStart w:id="89" w:name="_Toc242521693"/>
      <w:bookmarkStart w:id="90" w:name="_Toc242765959"/>
      <w:bookmarkStart w:id="91" w:name="_Toc249872542"/>
      <w:bookmarkStart w:id="92" w:name="_Toc257124618"/>
      <w:bookmarkStart w:id="93" w:name="_Toc461691045"/>
      <w:bookmarkStart w:id="94" w:name="_Toc75630725"/>
      <w:bookmarkStart w:id="95" w:name="_Toc108279669"/>
      <w:r w:rsidRPr="25B48623">
        <w:rPr>
          <w:rFonts w:ascii="Calibri" w:hAnsi="Calibri" w:cs="Book Antiqua"/>
          <w:color w:val="000000" w:themeColor="text1"/>
          <w:sz w:val="28"/>
          <w:szCs w:val="28"/>
        </w:rPr>
        <w:t xml:space="preserve"> </w:t>
      </w:r>
      <w:r w:rsidR="0A505A0D" w:rsidRPr="25B48623">
        <w:rPr>
          <w:rFonts w:ascii="Calibri" w:hAnsi="Calibri" w:cs="Book Antiqua"/>
          <w:color w:val="000000" w:themeColor="text1"/>
          <w:sz w:val="28"/>
          <w:szCs w:val="28"/>
        </w:rPr>
        <w:t>Aprobación</w:t>
      </w:r>
      <w:bookmarkEnd w:id="88"/>
      <w:bookmarkEnd w:id="89"/>
      <w:bookmarkEnd w:id="90"/>
      <w:bookmarkEnd w:id="91"/>
      <w:bookmarkEnd w:id="92"/>
      <w:bookmarkEnd w:id="93"/>
      <w:bookmarkEnd w:id="94"/>
      <w:bookmarkEnd w:id="95"/>
    </w:p>
    <w:bookmarkEnd w:id="13"/>
    <w:p w14:paraId="6D378726" w14:textId="77777777" w:rsidR="00EF0088" w:rsidRPr="0009623A" w:rsidRDefault="0A505A0D" w:rsidP="25B48623">
      <w:pPr>
        <w:spacing w:line="276" w:lineRule="auto"/>
        <w:jc w:val="center"/>
        <w:rPr>
          <w:rFonts w:ascii="Calibri Light" w:hAnsi="Calibri Light" w:cs="Calibri Light"/>
          <w:color w:val="000000" w:themeColor="text1"/>
        </w:rPr>
      </w:pPr>
      <w:r w:rsidRPr="25B48623">
        <w:rPr>
          <w:rFonts w:ascii="Calibri Light" w:hAnsi="Calibri Light" w:cs="Calibri Light"/>
          <w:color w:val="000000" w:themeColor="text1"/>
        </w:rPr>
        <w:t>(Fecha)</w:t>
      </w:r>
    </w:p>
    <w:p w14:paraId="717AAFBA" w14:textId="77777777" w:rsidR="00EF0088" w:rsidRPr="0009623A" w:rsidRDefault="00EF0088" w:rsidP="25B48623">
      <w:pPr>
        <w:spacing w:line="276" w:lineRule="auto"/>
        <w:ind w:firstLine="720"/>
        <w:jc w:val="right"/>
        <w:rPr>
          <w:rFonts w:ascii="Calibri Light" w:hAnsi="Calibri Light" w:cs="Calibri Light"/>
          <w:color w:val="000000" w:themeColor="text1"/>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9623A" w14:paraId="60D4D49C" w14:textId="77777777" w:rsidTr="25B48623">
        <w:trPr>
          <w:trHeight w:val="317"/>
          <w:jc w:val="center"/>
        </w:trPr>
        <w:tc>
          <w:tcPr>
            <w:tcW w:w="4338" w:type="dxa"/>
          </w:tcPr>
          <w:p w14:paraId="5A4BAB18"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Elaborado por:</w:t>
            </w:r>
          </w:p>
        </w:tc>
        <w:tc>
          <w:tcPr>
            <w:tcW w:w="4382" w:type="dxa"/>
          </w:tcPr>
          <w:p w14:paraId="24A610B0"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Revisado por:</w:t>
            </w:r>
          </w:p>
        </w:tc>
      </w:tr>
      <w:tr w:rsidR="00CA43BC" w:rsidRPr="0009623A" w14:paraId="33A32323" w14:textId="77777777" w:rsidTr="25B48623">
        <w:trPr>
          <w:trHeight w:val="1259"/>
          <w:jc w:val="center"/>
        </w:trPr>
        <w:tc>
          <w:tcPr>
            <w:tcW w:w="4338" w:type="dxa"/>
          </w:tcPr>
          <w:p w14:paraId="56EE48EE"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2908EB2C" w14:textId="7F44FA96" w:rsidR="00EF0088" w:rsidRPr="0009623A" w:rsidRDefault="25B48623"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GRUPO A</w:t>
            </w:r>
          </w:p>
          <w:p w14:paraId="3B9CE73C"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______________________________</w:t>
            </w:r>
          </w:p>
          <w:p w14:paraId="67D95E88"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Nombre</w:t>
            </w:r>
          </w:p>
          <w:p w14:paraId="076C8727"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Cargo</w:t>
            </w:r>
          </w:p>
          <w:p w14:paraId="121FD38A"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1FE2DD96" w14:textId="63C30B06" w:rsidR="00EF0088" w:rsidRPr="0009623A" w:rsidRDefault="25B48623"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GRUPO A</w:t>
            </w:r>
          </w:p>
        </w:tc>
        <w:tc>
          <w:tcPr>
            <w:tcW w:w="4382" w:type="dxa"/>
          </w:tcPr>
          <w:p w14:paraId="27357532"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07F023C8"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265510A0"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______________________________</w:t>
            </w:r>
          </w:p>
          <w:p w14:paraId="68F5E72F"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Nombre</w:t>
            </w:r>
          </w:p>
          <w:p w14:paraId="05F82226"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Cargo</w:t>
            </w:r>
          </w:p>
          <w:p w14:paraId="4BDB5498"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tc>
      </w:tr>
      <w:tr w:rsidR="00CA43BC" w:rsidRPr="0009623A" w14:paraId="6407A1DB" w14:textId="77777777" w:rsidTr="25B48623">
        <w:trPr>
          <w:trHeight w:val="1259"/>
          <w:jc w:val="center"/>
        </w:trPr>
        <w:tc>
          <w:tcPr>
            <w:tcW w:w="4338" w:type="dxa"/>
          </w:tcPr>
          <w:p w14:paraId="241A88C5"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Aprobado por:</w:t>
            </w:r>
          </w:p>
          <w:p w14:paraId="2916C19D"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74869460" w14:textId="6AE78C66" w:rsidR="00EF0088" w:rsidRPr="0009623A" w:rsidRDefault="25B48623"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FAUSTO TORRES ASPIAZU</w:t>
            </w:r>
          </w:p>
          <w:p w14:paraId="21D72A34" w14:textId="27F88518"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______________________________</w:t>
            </w:r>
          </w:p>
          <w:p w14:paraId="1B975398"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Nombre</w:t>
            </w:r>
          </w:p>
          <w:p w14:paraId="07895FA1" w14:textId="77777777" w:rsidR="00EF0088" w:rsidRPr="0009623A" w:rsidRDefault="0A505A0D" w:rsidP="25B48623">
            <w:pPr>
              <w:autoSpaceDE w:val="0"/>
              <w:autoSpaceDN w:val="0"/>
              <w:adjustRightInd w:val="0"/>
              <w:jc w:val="center"/>
              <w:rPr>
                <w:rFonts w:ascii="Calibri Light" w:hAnsi="Calibri Light" w:cs="Calibri Light"/>
                <w:b/>
                <w:bCs/>
                <w:color w:val="000000" w:themeColor="text1"/>
              </w:rPr>
            </w:pPr>
            <w:r w:rsidRPr="25B48623">
              <w:rPr>
                <w:rFonts w:ascii="Calibri Light" w:hAnsi="Calibri Light" w:cs="Calibri Light"/>
                <w:b/>
                <w:bCs/>
                <w:color w:val="000000" w:themeColor="text1"/>
              </w:rPr>
              <w:t>Líder del Proyecto</w:t>
            </w:r>
          </w:p>
          <w:p w14:paraId="187F57B8"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54738AF4"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tc>
        <w:tc>
          <w:tcPr>
            <w:tcW w:w="4382" w:type="dxa"/>
          </w:tcPr>
          <w:p w14:paraId="46B5B9F6"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Aprobado por:</w:t>
            </w:r>
          </w:p>
          <w:p w14:paraId="46ABBD8F"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06BBA33E" w14:textId="77777777" w:rsidR="00EF0088" w:rsidRPr="0009623A" w:rsidRDefault="00EF0088" w:rsidP="25B48623">
            <w:pPr>
              <w:autoSpaceDE w:val="0"/>
              <w:autoSpaceDN w:val="0"/>
              <w:adjustRightInd w:val="0"/>
              <w:jc w:val="center"/>
              <w:rPr>
                <w:rFonts w:ascii="Calibri Light" w:hAnsi="Calibri Light" w:cs="Calibri Light"/>
                <w:color w:val="000000" w:themeColor="text1"/>
              </w:rPr>
            </w:pPr>
          </w:p>
          <w:p w14:paraId="03592EE8"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______________________________</w:t>
            </w:r>
          </w:p>
          <w:p w14:paraId="122F6BDC" w14:textId="77777777" w:rsidR="00EF0088" w:rsidRPr="0009623A" w:rsidRDefault="0A505A0D" w:rsidP="25B48623">
            <w:pPr>
              <w:autoSpaceDE w:val="0"/>
              <w:autoSpaceDN w:val="0"/>
              <w:adjustRightInd w:val="0"/>
              <w:jc w:val="center"/>
              <w:rPr>
                <w:rFonts w:ascii="Calibri Light" w:hAnsi="Calibri Light" w:cs="Calibri Light"/>
                <w:color w:val="000000" w:themeColor="text1"/>
              </w:rPr>
            </w:pPr>
            <w:r w:rsidRPr="25B48623">
              <w:rPr>
                <w:rFonts w:ascii="Calibri Light" w:hAnsi="Calibri Light" w:cs="Calibri Light"/>
                <w:color w:val="000000" w:themeColor="text1"/>
              </w:rPr>
              <w:t>Nombre</w:t>
            </w:r>
          </w:p>
          <w:p w14:paraId="52F067FA" w14:textId="77777777" w:rsidR="00EF0088" w:rsidRPr="0009623A" w:rsidRDefault="0A505A0D" w:rsidP="25B48623">
            <w:pPr>
              <w:spacing w:line="276" w:lineRule="auto"/>
              <w:jc w:val="center"/>
              <w:rPr>
                <w:rFonts w:ascii="Calibri Light" w:hAnsi="Calibri Light" w:cs="Calibri Light"/>
                <w:color w:val="000000" w:themeColor="text1"/>
              </w:rPr>
            </w:pPr>
            <w:r w:rsidRPr="25B48623">
              <w:rPr>
                <w:rFonts w:ascii="Calibri Light" w:hAnsi="Calibri Light" w:cs="Calibri Light"/>
                <w:b/>
                <w:bCs/>
                <w:color w:val="000000" w:themeColor="text1"/>
              </w:rPr>
              <w:t>Director de la Unidad de Tecnologías de la Información y Comunicaciones de la Empresa X</w:t>
            </w:r>
          </w:p>
        </w:tc>
      </w:tr>
    </w:tbl>
    <w:p w14:paraId="464FCBC1" w14:textId="77777777" w:rsidR="00EF0088" w:rsidRDefault="00EF0088" w:rsidP="405AE6C9">
      <w:pPr>
        <w:spacing w:line="276" w:lineRule="auto"/>
        <w:ind w:firstLine="720"/>
        <w:jc w:val="right"/>
        <w:rPr>
          <w:rFonts w:cs="Arial"/>
        </w:rPr>
      </w:pPr>
    </w:p>
    <w:p w14:paraId="5C8C6B09" w14:textId="77777777" w:rsidR="00EF0088" w:rsidRPr="00BF7A4D" w:rsidRDefault="00EF0088" w:rsidP="00EF0088">
      <w:pPr>
        <w:spacing w:line="276" w:lineRule="auto"/>
        <w:jc w:val="both"/>
        <w:rPr>
          <w:rFonts w:ascii="Arial" w:hAnsi="Arial" w:cs="Arial"/>
          <w:sz w:val="22"/>
          <w:szCs w:val="22"/>
        </w:rPr>
      </w:pPr>
    </w:p>
    <w:p w14:paraId="3382A365"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C329B0">
      <w:headerReference w:type="default" r:id="rId40"/>
      <w:footerReference w:type="default" r:id="rId4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8F2C2" w14:textId="77777777" w:rsidR="00917785" w:rsidRDefault="00917785">
      <w:r>
        <w:separator/>
      </w:r>
    </w:p>
  </w:endnote>
  <w:endnote w:type="continuationSeparator" w:id="0">
    <w:p w14:paraId="6C1DE6D3" w14:textId="77777777" w:rsidR="00917785" w:rsidRDefault="00917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3978" w14:textId="77777777" w:rsidR="00025B2A" w:rsidRDefault="005A700C" w:rsidP="405AE6C9">
    <w:pPr>
      <w:pStyle w:val="Piedepgina"/>
      <w:tabs>
        <w:tab w:val="left" w:pos="7560"/>
      </w:tabs>
      <w:rPr>
        <w:rFonts w:ascii="Book Antiqua" w:hAnsi="Book Antiqua" w:cs="Book Antiqua"/>
        <w:b/>
        <w:bCs/>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65E5FDA6" wp14:editId="0777777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1AA6AE87">
            <v:shapetype id="_x0000_t32" coordsize="21600,21600" o:oned="t" filled="f" o:spt="32" path="m,l21600,21600e" w14:anchorId="2F1A6953">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29E3AF83" w14:textId="77777777" w:rsidR="00025B2A" w:rsidRPr="003C470A" w:rsidRDefault="405AE6C9" w:rsidP="405AE6C9">
    <w:pPr>
      <w:pStyle w:val="Piedepgina"/>
      <w:tabs>
        <w:tab w:val="left" w:pos="7560"/>
      </w:tabs>
      <w:rPr>
        <w:rFonts w:ascii="Calibri" w:hAnsi="Calibri" w:cs="Book Antiqua"/>
        <w:b/>
        <w:bCs/>
        <w:sz w:val="20"/>
        <w:szCs w:val="20"/>
      </w:rPr>
    </w:pPr>
    <w:r w:rsidRPr="405AE6C9">
      <w:rPr>
        <w:rFonts w:ascii="Calibri" w:hAnsi="Calibri" w:cs="Book Antiqua"/>
        <w:b/>
        <w:bCs/>
        <w:sz w:val="20"/>
        <w:szCs w:val="20"/>
      </w:rPr>
      <w:t>Nombre del Documento:</w:t>
    </w:r>
    <w:r>
      <w:rPr>
        <w:rStyle w:val="Nmerodepgina"/>
        <w:rFonts w:ascii="Calibri" w:hAnsi="Calibri"/>
        <w:snapToGrid w:val="0"/>
        <w:sz w:val="20"/>
        <w:szCs w:val="20"/>
        <w:lang w:val="es-ES_tradnl"/>
      </w:rPr>
      <w:t xml:space="preserve"> DOCUMENTO DE PLAN DE PRUEBAS</w:t>
    </w:r>
    <w:r w:rsidR="00025B2A" w:rsidRPr="003C470A">
      <w:rPr>
        <w:rFonts w:ascii="Calibri" w:hAnsi="Calibri" w:cs="Book Antiqua"/>
        <w:b/>
        <w:sz w:val="20"/>
        <w:szCs w:val="20"/>
      </w:rPr>
      <w:tab/>
    </w:r>
    <w:r w:rsidRPr="405AE6C9">
      <w:rPr>
        <w:rStyle w:val="Nmerodepgina"/>
        <w:rFonts w:ascii="Calibri" w:hAnsi="Calibri"/>
        <w:b/>
        <w:bCs/>
        <w:snapToGrid w:val="0"/>
        <w:sz w:val="20"/>
        <w:szCs w:val="20"/>
        <w:lang w:val="es-ES_tradnl"/>
      </w:rPr>
      <w:t xml:space="preserve">LTD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6C951404" w14:textId="77777777" w:rsidR="00025B2A" w:rsidRPr="003C470A" w:rsidRDefault="405AE6C9" w:rsidP="405AE6C9">
    <w:pPr>
      <w:pStyle w:val="Piedepgina"/>
      <w:tabs>
        <w:tab w:val="left" w:pos="7560"/>
      </w:tabs>
      <w:rPr>
        <w:rFonts w:ascii="Calibri" w:hAnsi="Calibri" w:cs="Book Antiqua"/>
        <w:b/>
        <w:bCs/>
        <w:sz w:val="20"/>
        <w:szCs w:val="20"/>
      </w:rPr>
    </w:pPr>
    <w:r w:rsidRPr="405AE6C9">
      <w:rPr>
        <w:rFonts w:ascii="Calibri" w:hAnsi="Calibri" w:cs="Book Antiqua"/>
        <w:b/>
        <w:bCs/>
        <w:sz w:val="20"/>
        <w:szCs w:val="20"/>
      </w:rPr>
      <w:t xml:space="preserve">Plantilla compilada por: </w:t>
    </w:r>
    <w:r>
      <w:rPr>
        <w:rStyle w:val="Nmerodepgina"/>
        <w:rFonts w:ascii="Calibri" w:hAnsi="Calibri"/>
        <w:snapToGrid w:val="0"/>
        <w:sz w:val="20"/>
        <w:szCs w:val="20"/>
        <w:lang w:val="es-ES_tradnl"/>
      </w:rPr>
      <w:t>Ph.D. Franklin Parrales Bravo</w:t>
    </w:r>
    <w:r w:rsidR="00025B2A" w:rsidRPr="003C470A">
      <w:rPr>
        <w:rFonts w:ascii="Calibri" w:hAnsi="Calibri" w:cs="Book Antiqua"/>
        <w:b/>
        <w:sz w:val="20"/>
        <w:szCs w:val="20"/>
      </w:rPr>
      <w:tab/>
    </w:r>
    <w:r w:rsidRPr="405AE6C9">
      <w:rPr>
        <w:rFonts w:ascii="Calibri" w:hAnsi="Calibri" w:cs="Book Antiqua"/>
        <w:b/>
        <w:bCs/>
        <w:sz w:val="20"/>
        <w:szCs w:val="20"/>
      </w:rPr>
      <w:t>Página:</w:t>
    </w:r>
    <w:r w:rsidRPr="003C470A">
      <w:rPr>
        <w:rStyle w:val="Nmerodepgina"/>
        <w:rFonts w:ascii="Calibri" w:hAnsi="Calibri" w:cs="Book Antiqua"/>
        <w:sz w:val="20"/>
        <w:szCs w:val="20"/>
        <w:lang w:val="es-ES_tradnl"/>
      </w:rPr>
      <w:t xml:space="preserve">  </w:t>
    </w:r>
    <w:r w:rsidR="00025B2A" w:rsidRPr="003C470A">
      <w:rPr>
        <w:rStyle w:val="Nmerodepgina"/>
        <w:rFonts w:ascii="Calibri" w:hAnsi="Calibri"/>
        <w:snapToGrid w:val="0"/>
        <w:sz w:val="20"/>
        <w:szCs w:val="20"/>
        <w:lang w:val="es-ES_tradnl"/>
      </w:rPr>
      <w:fldChar w:fldCharType="begin"/>
    </w:r>
    <w:r w:rsidR="00025B2A" w:rsidRPr="405AE6C9">
      <w:rPr>
        <w:rStyle w:val="Nmerodepgina"/>
        <w:rFonts w:ascii="Calibri" w:hAnsi="Calibri"/>
        <w:snapToGrid w:val="0"/>
        <w:sz w:val="20"/>
        <w:szCs w:val="20"/>
        <w:lang w:val="es-ES"/>
      </w:rPr>
      <w:instrText xml:space="preserve"> PAGE  </w:instrText>
    </w:r>
    <w:r w:rsidR="00025B2A" w:rsidRPr="003C470A">
      <w:rPr>
        <w:rStyle w:val="Nmerodepgina"/>
        <w:rFonts w:ascii="Calibri" w:hAnsi="Calibri"/>
        <w:snapToGrid w:val="0"/>
        <w:sz w:val="20"/>
        <w:szCs w:val="20"/>
        <w:lang w:val="es-ES"/>
      </w:rPr>
      <w:fldChar w:fldCharType="separate"/>
    </w:r>
    <w:r w:rsidRPr="405AE6C9">
      <w:rPr>
        <w:rStyle w:val="Nmerodepgina"/>
        <w:rFonts w:ascii="Calibri" w:hAnsi="Calibri"/>
        <w:noProof/>
        <w:snapToGrid w:val="0"/>
        <w:sz w:val="20"/>
        <w:szCs w:val="20"/>
        <w:lang w:val="es-ES_tradnl"/>
      </w:rPr>
      <w:t>8</w:t>
    </w:r>
    <w:r w:rsidR="00025B2A"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C4146" w14:textId="77777777" w:rsidR="00917785" w:rsidRDefault="00917785">
      <w:r>
        <w:separator/>
      </w:r>
    </w:p>
  </w:footnote>
  <w:footnote w:type="continuationSeparator" w:id="0">
    <w:p w14:paraId="49EE1DAA" w14:textId="77777777" w:rsidR="00917785" w:rsidRDefault="00917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7537" w14:textId="77777777" w:rsidR="00025B2A" w:rsidRDefault="005A700C"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5E5709D2" wp14:editId="07777777">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r>
    <w:r w:rsidR="405AE6C9">
      <w:t xml:space="preserve"> </w:t>
    </w:r>
    <w:r w:rsidR="405AE6C9" w:rsidRPr="405AE6C9">
      <w:rPr>
        <w:rFonts w:ascii="Calibri" w:hAnsi="Calibri"/>
        <w:b/>
        <w:bCs/>
        <w:sz w:val="20"/>
        <w:szCs w:val="20"/>
      </w:rPr>
      <w:t>Proyecto</w:t>
    </w:r>
    <w:r w:rsidR="405AE6C9" w:rsidRPr="003C470A">
      <w:rPr>
        <w:rFonts w:ascii="Calibri" w:hAnsi="Calibri"/>
        <w:sz w:val="20"/>
        <w:szCs w:val="20"/>
      </w:rPr>
      <w:t>:</w:t>
    </w:r>
    <w:r w:rsidR="405AE6C9">
      <w:rPr>
        <w:rFonts w:ascii="Calibri" w:hAnsi="Calibri"/>
        <w:sz w:val="20"/>
        <w:szCs w:val="20"/>
      </w:rPr>
      <w:t xml:space="preserve"> xxxx     </w:t>
    </w:r>
  </w:p>
  <w:p w14:paraId="5636E39C" w14:textId="77777777" w:rsidR="00025B2A" w:rsidRPr="003C470A" w:rsidRDefault="405AE6C9" w:rsidP="006C50A0">
    <w:pPr>
      <w:pStyle w:val="Encabezado"/>
      <w:jc w:val="right"/>
      <w:rPr>
        <w:rFonts w:ascii="Calibri" w:hAnsi="Calibri"/>
        <w:sz w:val="20"/>
        <w:szCs w:val="20"/>
      </w:rPr>
    </w:pPr>
    <w:r w:rsidRPr="405AE6C9">
      <w:rPr>
        <w:rFonts w:ascii="Calibri" w:hAnsi="Calibri"/>
        <w:b/>
        <w:bCs/>
        <w:sz w:val="20"/>
        <w:szCs w:val="20"/>
      </w:rPr>
      <w:t>Versión Producto</w:t>
    </w:r>
    <w:r w:rsidRPr="405AE6C9">
      <w:rPr>
        <w:rFonts w:ascii="Calibri" w:hAnsi="Calibri"/>
        <w:sz w:val="20"/>
        <w:szCs w:val="20"/>
      </w:rPr>
      <w:t xml:space="preserve">: x.x   </w:t>
    </w:r>
    <w:r w:rsidRPr="405AE6C9">
      <w:rPr>
        <w:rFonts w:ascii="Calibri" w:hAnsi="Calibri"/>
        <w:b/>
        <w:bCs/>
        <w:sz w:val="20"/>
        <w:szCs w:val="20"/>
      </w:rPr>
      <w:t>Cliente</w:t>
    </w:r>
    <w:r w:rsidRPr="405AE6C9">
      <w:rPr>
        <w:rFonts w:ascii="Calibri" w:hAnsi="Calibri"/>
        <w:sz w:val="20"/>
        <w:szCs w:val="20"/>
      </w:rPr>
      <w:t>: xxxxx</w:t>
    </w:r>
  </w:p>
  <w:p w14:paraId="0CEC0446" w14:textId="77777777" w:rsidR="00025B2A" w:rsidRDefault="005A700C">
    <w:pPr>
      <w:pStyle w:val="Encabezado"/>
    </w:pPr>
    <w:r>
      <w:rPr>
        <w:noProof/>
        <w:lang w:eastAsia="es-ES"/>
      </w:rPr>
      <mc:AlternateContent>
        <mc:Choice Requires="wps">
          <w:drawing>
            <wp:anchor distT="0" distB="0" distL="114300" distR="114300" simplePos="0" relativeHeight="251657728" behindDoc="0" locked="0" layoutInCell="1" allowOverlap="1" wp14:anchorId="51AE5C43" wp14:editId="07777777">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0988BB9">
            <v:shapetype id="_x0000_t32" coordsize="21600,21600" o:oned="t" filled="f" o:spt="32" path="m,l21600,21600e" w14:anchorId="12F860DA">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rsidR="00025B2A">
      <w:tab/>
    </w:r>
  </w:p>
</w:hdr>
</file>

<file path=word/intelligence2.xml><?xml version="1.0" encoding="utf-8"?>
<int2:intelligence xmlns:int2="http://schemas.microsoft.com/office/intelligence/2020/intelligence" xmlns:oel="http://schemas.microsoft.com/office/2019/extlst">
  <int2:observations>
    <int2:bookmark int2:bookmarkName="_Int_4TcNjcin" int2:invalidationBookmarkName="" int2:hashCode="ny7RoT2mw/7cwt" int2:id="Z6YyDrLm">
      <int2:state int2:value="Rejected" int2:type="LegacyProofing"/>
    </int2:bookmark>
    <int2:bookmark int2:bookmarkName="_Int_uMjvbPJK" int2:invalidationBookmarkName="" int2:hashCode="ny7RoT2mw/7cwt" int2:id="RLahPYpz">
      <int2:state int2:value="Rejected" int2:type="LegacyProofing"/>
    </int2:bookmark>
    <int2:bookmark int2:bookmarkName="_Int_oub6aBBj" int2:invalidationBookmarkName="" int2:hashCode="ny7RoT2mw/7cwt" int2:id="zRIySbzN">
      <int2:state int2:value="Rejected" int2:type="LegacyProofing"/>
    </int2:bookmark>
    <int2:bookmark int2:bookmarkName="_Int_mP2oZblH" int2:invalidationBookmarkName="" int2:hashCode="ny7RoT2mw/7cwt" int2:id="daKQHuRJ">
      <int2:state int2:value="Rejected" int2:type="LegacyProofing"/>
    </int2:bookmark>
    <int2:bookmark int2:bookmarkName="_Int_NEF41beT" int2:invalidationBookmarkName="" int2:hashCode="ny7RoT2mw/7cwt" int2:id="Q2QqtrFI">
      <int2:state int2:value="Rejected" int2:type="LegacyProofing"/>
    </int2:bookmark>
    <int2:bookmark int2:bookmarkName="_Int_WWOJRBSo" int2:invalidationBookmarkName="" int2:hashCode="ny7RoT2mw/7cwt" int2:id="itCkmYN6">
      <int2:state int2:value="Rejected" int2:type="LegacyProofing"/>
    </int2:bookmark>
    <int2:bookmark int2:bookmarkName="_Int_fmu2DhhY" int2:invalidationBookmarkName="" int2:hashCode="ny7RoT2mw/7cwt" int2:id="jhqiunIr">
      <int2:state int2:value="Rejected" int2:type="LegacyProofing"/>
    </int2:bookmark>
    <int2:bookmark int2:bookmarkName="_Int_nHiSnnqx" int2:invalidationBookmarkName="" int2:hashCode="ny7RoT2mw/7cwt" int2:id="Vc6BID1X">
      <int2:state int2:value="Rejected" int2:type="LegacyProofing"/>
    </int2:bookmark>
    <int2:bookmark int2:bookmarkName="_Int_YG9hVbo1" int2:invalidationBookmarkName="" int2:hashCode="ny7RoT2mw/7cwt" int2:id="m9a6eWYJ">
      <int2:state int2:value="Rejected" int2:type="LegacyProofing"/>
    </int2:bookmark>
    <int2:bookmark int2:bookmarkName="_Int_dfr6k07O" int2:invalidationBookmarkName="" int2:hashCode="ny7RoT2mw/7cwt" int2:id="1nOfyVdF">
      <int2:state int2:value="Rejected" int2:type="LegacyProofing"/>
    </int2:bookmark>
    <int2:bookmark int2:bookmarkName="_Int_6hd9s7Wc" int2:invalidationBookmarkName="" int2:hashCode="ny7RoT2mw/7cwt" int2:id="9NilCGFB">
      <int2:state int2:value="Rejected" int2:type="LegacyProofing"/>
    </int2:bookmark>
    <int2:bookmark int2:bookmarkName="_Int_AyJDQsSf" int2:invalidationBookmarkName="" int2:hashCode="ny7RoT2mw/7cwt" int2:id="tAmEAp8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211BF4DA"/>
    <w:multiLevelType w:val="hybridMultilevel"/>
    <w:tmpl w:val="0A4C61A2"/>
    <w:lvl w:ilvl="0" w:tplc="6406C4C4">
      <w:start w:val="1"/>
      <w:numFmt w:val="bullet"/>
      <w:lvlText w:val=""/>
      <w:lvlJc w:val="left"/>
      <w:pPr>
        <w:ind w:left="1428" w:hanging="360"/>
      </w:pPr>
      <w:rPr>
        <w:rFonts w:ascii="Symbol" w:hAnsi="Symbol" w:hint="default"/>
      </w:rPr>
    </w:lvl>
    <w:lvl w:ilvl="1" w:tplc="246C8E6A">
      <w:start w:val="1"/>
      <w:numFmt w:val="bullet"/>
      <w:lvlText w:val="o"/>
      <w:lvlJc w:val="left"/>
      <w:pPr>
        <w:ind w:left="2148" w:hanging="360"/>
      </w:pPr>
      <w:rPr>
        <w:rFonts w:ascii="Courier New" w:hAnsi="Courier New" w:hint="default"/>
      </w:rPr>
    </w:lvl>
    <w:lvl w:ilvl="2" w:tplc="DD0A5B68">
      <w:start w:val="1"/>
      <w:numFmt w:val="bullet"/>
      <w:lvlText w:val=""/>
      <w:lvlJc w:val="left"/>
      <w:pPr>
        <w:ind w:left="2868" w:hanging="360"/>
      </w:pPr>
      <w:rPr>
        <w:rFonts w:ascii="Wingdings" w:hAnsi="Wingdings" w:hint="default"/>
      </w:rPr>
    </w:lvl>
    <w:lvl w:ilvl="3" w:tplc="FC7A687E">
      <w:start w:val="1"/>
      <w:numFmt w:val="bullet"/>
      <w:lvlText w:val=""/>
      <w:lvlJc w:val="left"/>
      <w:pPr>
        <w:ind w:left="3588" w:hanging="360"/>
      </w:pPr>
      <w:rPr>
        <w:rFonts w:ascii="Symbol" w:hAnsi="Symbol" w:hint="default"/>
      </w:rPr>
    </w:lvl>
    <w:lvl w:ilvl="4" w:tplc="16DE8F20">
      <w:start w:val="1"/>
      <w:numFmt w:val="bullet"/>
      <w:lvlText w:val="o"/>
      <w:lvlJc w:val="left"/>
      <w:pPr>
        <w:ind w:left="4308" w:hanging="360"/>
      </w:pPr>
      <w:rPr>
        <w:rFonts w:ascii="Courier New" w:hAnsi="Courier New" w:hint="default"/>
      </w:rPr>
    </w:lvl>
    <w:lvl w:ilvl="5" w:tplc="5AA28A9C">
      <w:start w:val="1"/>
      <w:numFmt w:val="bullet"/>
      <w:lvlText w:val=""/>
      <w:lvlJc w:val="left"/>
      <w:pPr>
        <w:ind w:left="5028" w:hanging="360"/>
      </w:pPr>
      <w:rPr>
        <w:rFonts w:ascii="Wingdings" w:hAnsi="Wingdings" w:hint="default"/>
      </w:rPr>
    </w:lvl>
    <w:lvl w:ilvl="6" w:tplc="FF32CC60">
      <w:start w:val="1"/>
      <w:numFmt w:val="bullet"/>
      <w:lvlText w:val=""/>
      <w:lvlJc w:val="left"/>
      <w:pPr>
        <w:ind w:left="5748" w:hanging="360"/>
      </w:pPr>
      <w:rPr>
        <w:rFonts w:ascii="Symbol" w:hAnsi="Symbol" w:hint="default"/>
      </w:rPr>
    </w:lvl>
    <w:lvl w:ilvl="7" w:tplc="F6B047B0">
      <w:start w:val="1"/>
      <w:numFmt w:val="bullet"/>
      <w:lvlText w:val="o"/>
      <w:lvlJc w:val="left"/>
      <w:pPr>
        <w:ind w:left="6468" w:hanging="360"/>
      </w:pPr>
      <w:rPr>
        <w:rFonts w:ascii="Courier New" w:hAnsi="Courier New" w:hint="default"/>
      </w:rPr>
    </w:lvl>
    <w:lvl w:ilvl="8" w:tplc="A4E44020">
      <w:start w:val="1"/>
      <w:numFmt w:val="bullet"/>
      <w:lvlText w:val=""/>
      <w:lvlJc w:val="left"/>
      <w:pPr>
        <w:ind w:left="7188" w:hanging="360"/>
      </w:pPr>
      <w:rPr>
        <w:rFonts w:ascii="Wingdings" w:hAnsi="Wingdings" w:hint="default"/>
      </w:rPr>
    </w:lvl>
  </w:abstractNum>
  <w:abstractNum w:abstractNumId="8"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9"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4B30D39"/>
    <w:multiLevelType w:val="hybridMultilevel"/>
    <w:tmpl w:val="C522274C"/>
    <w:lvl w:ilvl="0" w:tplc="721C0C3C">
      <w:start w:val="1"/>
      <w:numFmt w:val="bullet"/>
      <w:lvlText w:val=""/>
      <w:lvlJc w:val="left"/>
      <w:pPr>
        <w:ind w:left="1428" w:hanging="360"/>
      </w:pPr>
      <w:rPr>
        <w:rFonts w:ascii="Symbol" w:hAnsi="Symbol" w:hint="default"/>
      </w:rPr>
    </w:lvl>
    <w:lvl w:ilvl="1" w:tplc="BFCED7E4">
      <w:start w:val="1"/>
      <w:numFmt w:val="bullet"/>
      <w:lvlText w:val="o"/>
      <w:lvlJc w:val="left"/>
      <w:pPr>
        <w:ind w:left="2148" w:hanging="360"/>
      </w:pPr>
      <w:rPr>
        <w:rFonts w:ascii="Courier New" w:hAnsi="Courier New" w:hint="default"/>
      </w:rPr>
    </w:lvl>
    <w:lvl w:ilvl="2" w:tplc="FA94B960">
      <w:start w:val="1"/>
      <w:numFmt w:val="bullet"/>
      <w:lvlText w:val=""/>
      <w:lvlJc w:val="left"/>
      <w:pPr>
        <w:ind w:left="2868" w:hanging="360"/>
      </w:pPr>
      <w:rPr>
        <w:rFonts w:ascii="Wingdings" w:hAnsi="Wingdings" w:hint="default"/>
      </w:rPr>
    </w:lvl>
    <w:lvl w:ilvl="3" w:tplc="314CAF90">
      <w:start w:val="1"/>
      <w:numFmt w:val="bullet"/>
      <w:lvlText w:val=""/>
      <w:lvlJc w:val="left"/>
      <w:pPr>
        <w:ind w:left="3588" w:hanging="360"/>
      </w:pPr>
      <w:rPr>
        <w:rFonts w:ascii="Symbol" w:hAnsi="Symbol" w:hint="default"/>
      </w:rPr>
    </w:lvl>
    <w:lvl w:ilvl="4" w:tplc="B54A62BA">
      <w:start w:val="1"/>
      <w:numFmt w:val="bullet"/>
      <w:lvlText w:val="o"/>
      <w:lvlJc w:val="left"/>
      <w:pPr>
        <w:ind w:left="4308" w:hanging="360"/>
      </w:pPr>
      <w:rPr>
        <w:rFonts w:ascii="Courier New" w:hAnsi="Courier New" w:hint="default"/>
      </w:rPr>
    </w:lvl>
    <w:lvl w:ilvl="5" w:tplc="0C964828">
      <w:start w:val="1"/>
      <w:numFmt w:val="bullet"/>
      <w:lvlText w:val=""/>
      <w:lvlJc w:val="left"/>
      <w:pPr>
        <w:ind w:left="5028" w:hanging="360"/>
      </w:pPr>
      <w:rPr>
        <w:rFonts w:ascii="Wingdings" w:hAnsi="Wingdings" w:hint="default"/>
      </w:rPr>
    </w:lvl>
    <w:lvl w:ilvl="6" w:tplc="BD5627EC">
      <w:start w:val="1"/>
      <w:numFmt w:val="bullet"/>
      <w:lvlText w:val=""/>
      <w:lvlJc w:val="left"/>
      <w:pPr>
        <w:ind w:left="5748" w:hanging="360"/>
      </w:pPr>
      <w:rPr>
        <w:rFonts w:ascii="Symbol" w:hAnsi="Symbol" w:hint="default"/>
      </w:rPr>
    </w:lvl>
    <w:lvl w:ilvl="7" w:tplc="08502A08">
      <w:start w:val="1"/>
      <w:numFmt w:val="bullet"/>
      <w:lvlText w:val="o"/>
      <w:lvlJc w:val="left"/>
      <w:pPr>
        <w:ind w:left="6468" w:hanging="360"/>
      </w:pPr>
      <w:rPr>
        <w:rFonts w:ascii="Courier New" w:hAnsi="Courier New" w:hint="default"/>
      </w:rPr>
    </w:lvl>
    <w:lvl w:ilvl="8" w:tplc="FAF8AE78">
      <w:start w:val="1"/>
      <w:numFmt w:val="bullet"/>
      <w:lvlText w:val=""/>
      <w:lvlJc w:val="left"/>
      <w:pPr>
        <w:ind w:left="7188" w:hanging="360"/>
      </w:pPr>
      <w:rPr>
        <w:rFonts w:ascii="Wingdings" w:hAnsi="Wingdings" w:hint="default"/>
      </w:rPr>
    </w:lvl>
  </w:abstractNum>
  <w:abstractNum w:abstractNumId="15"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764E457F"/>
    <w:multiLevelType w:val="hybridMultilevel"/>
    <w:tmpl w:val="B2B455E8"/>
    <w:lvl w:ilvl="0" w:tplc="FB54682A">
      <w:start w:val="1"/>
      <w:numFmt w:val="bullet"/>
      <w:lvlText w:val=""/>
      <w:lvlJc w:val="left"/>
      <w:pPr>
        <w:ind w:left="1428" w:hanging="360"/>
      </w:pPr>
      <w:rPr>
        <w:rFonts w:ascii="Symbol" w:hAnsi="Symbol" w:hint="default"/>
      </w:rPr>
    </w:lvl>
    <w:lvl w:ilvl="1" w:tplc="90489654">
      <w:start w:val="1"/>
      <w:numFmt w:val="bullet"/>
      <w:lvlText w:val="o"/>
      <w:lvlJc w:val="left"/>
      <w:pPr>
        <w:ind w:left="2148" w:hanging="360"/>
      </w:pPr>
      <w:rPr>
        <w:rFonts w:ascii="Courier New" w:hAnsi="Courier New" w:hint="default"/>
      </w:rPr>
    </w:lvl>
    <w:lvl w:ilvl="2" w:tplc="B9EE77E4">
      <w:start w:val="1"/>
      <w:numFmt w:val="bullet"/>
      <w:lvlText w:val=""/>
      <w:lvlJc w:val="left"/>
      <w:pPr>
        <w:ind w:left="2868" w:hanging="360"/>
      </w:pPr>
      <w:rPr>
        <w:rFonts w:ascii="Wingdings" w:hAnsi="Wingdings" w:hint="default"/>
      </w:rPr>
    </w:lvl>
    <w:lvl w:ilvl="3" w:tplc="F5A69192">
      <w:start w:val="1"/>
      <w:numFmt w:val="bullet"/>
      <w:lvlText w:val=""/>
      <w:lvlJc w:val="left"/>
      <w:pPr>
        <w:ind w:left="3588" w:hanging="360"/>
      </w:pPr>
      <w:rPr>
        <w:rFonts w:ascii="Symbol" w:hAnsi="Symbol" w:hint="default"/>
      </w:rPr>
    </w:lvl>
    <w:lvl w:ilvl="4" w:tplc="138076E6">
      <w:start w:val="1"/>
      <w:numFmt w:val="bullet"/>
      <w:lvlText w:val="o"/>
      <w:lvlJc w:val="left"/>
      <w:pPr>
        <w:ind w:left="4308" w:hanging="360"/>
      </w:pPr>
      <w:rPr>
        <w:rFonts w:ascii="Courier New" w:hAnsi="Courier New" w:hint="default"/>
      </w:rPr>
    </w:lvl>
    <w:lvl w:ilvl="5" w:tplc="D6B68D54">
      <w:start w:val="1"/>
      <w:numFmt w:val="bullet"/>
      <w:lvlText w:val=""/>
      <w:lvlJc w:val="left"/>
      <w:pPr>
        <w:ind w:left="5028" w:hanging="360"/>
      </w:pPr>
      <w:rPr>
        <w:rFonts w:ascii="Wingdings" w:hAnsi="Wingdings" w:hint="default"/>
      </w:rPr>
    </w:lvl>
    <w:lvl w:ilvl="6" w:tplc="474ECDF8">
      <w:start w:val="1"/>
      <w:numFmt w:val="bullet"/>
      <w:lvlText w:val=""/>
      <w:lvlJc w:val="left"/>
      <w:pPr>
        <w:ind w:left="5748" w:hanging="360"/>
      </w:pPr>
      <w:rPr>
        <w:rFonts w:ascii="Symbol" w:hAnsi="Symbol" w:hint="default"/>
      </w:rPr>
    </w:lvl>
    <w:lvl w:ilvl="7" w:tplc="3D1A9D30">
      <w:start w:val="1"/>
      <w:numFmt w:val="bullet"/>
      <w:lvlText w:val="o"/>
      <w:lvlJc w:val="left"/>
      <w:pPr>
        <w:ind w:left="6468" w:hanging="360"/>
      </w:pPr>
      <w:rPr>
        <w:rFonts w:ascii="Courier New" w:hAnsi="Courier New" w:hint="default"/>
      </w:rPr>
    </w:lvl>
    <w:lvl w:ilvl="8" w:tplc="B108FA98">
      <w:start w:val="1"/>
      <w:numFmt w:val="bullet"/>
      <w:lvlText w:val=""/>
      <w:lvlJc w:val="left"/>
      <w:pPr>
        <w:ind w:left="7188" w:hanging="360"/>
      </w:pPr>
      <w:rPr>
        <w:rFonts w:ascii="Wingdings" w:hAnsi="Wingdings" w:hint="default"/>
      </w:rPr>
    </w:lvl>
  </w:abstractNum>
  <w:num w:numId="1" w16cid:durableId="977033391">
    <w:abstractNumId w:val="7"/>
  </w:num>
  <w:num w:numId="2" w16cid:durableId="1028915990">
    <w:abstractNumId w:val="14"/>
  </w:num>
  <w:num w:numId="3" w16cid:durableId="1473792621">
    <w:abstractNumId w:val="16"/>
  </w:num>
  <w:num w:numId="4" w16cid:durableId="1514228400">
    <w:abstractNumId w:val="0"/>
  </w:num>
  <w:num w:numId="5" w16cid:durableId="426461799">
    <w:abstractNumId w:val="8"/>
  </w:num>
  <w:num w:numId="6" w16cid:durableId="591817232">
    <w:abstractNumId w:val="12"/>
  </w:num>
  <w:num w:numId="7" w16cid:durableId="821896566">
    <w:abstractNumId w:val="9"/>
  </w:num>
  <w:num w:numId="8" w16cid:durableId="1714385115">
    <w:abstractNumId w:val="15"/>
  </w:num>
  <w:num w:numId="9" w16cid:durableId="1610236231">
    <w:abstractNumId w:val="13"/>
  </w:num>
  <w:num w:numId="10" w16cid:durableId="2087873948">
    <w:abstractNumId w:val="10"/>
  </w:num>
  <w:num w:numId="11" w16cid:durableId="106830610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20850"/>
    <w:rsid w:val="000253DD"/>
    <w:rsid w:val="00025B2A"/>
    <w:rsid w:val="00030173"/>
    <w:rsid w:val="0005518A"/>
    <w:rsid w:val="00056F13"/>
    <w:rsid w:val="00065C0B"/>
    <w:rsid w:val="0009623A"/>
    <w:rsid w:val="000A2611"/>
    <w:rsid w:val="000A3930"/>
    <w:rsid w:val="000A3FAC"/>
    <w:rsid w:val="000A702B"/>
    <w:rsid w:val="000E47A0"/>
    <w:rsid w:val="000E52A7"/>
    <w:rsid w:val="000E7B36"/>
    <w:rsid w:val="000F2051"/>
    <w:rsid w:val="00114578"/>
    <w:rsid w:val="00125D5B"/>
    <w:rsid w:val="00175AD8"/>
    <w:rsid w:val="001905F6"/>
    <w:rsid w:val="001909AC"/>
    <w:rsid w:val="00193D75"/>
    <w:rsid w:val="00194FF2"/>
    <w:rsid w:val="001A76E4"/>
    <w:rsid w:val="001B6865"/>
    <w:rsid w:val="001C3482"/>
    <w:rsid w:val="001E2593"/>
    <w:rsid w:val="001E2C92"/>
    <w:rsid w:val="001E64B0"/>
    <w:rsid w:val="001F0307"/>
    <w:rsid w:val="001F5FAC"/>
    <w:rsid w:val="0020452E"/>
    <w:rsid w:val="002463F9"/>
    <w:rsid w:val="0026246C"/>
    <w:rsid w:val="00263FB0"/>
    <w:rsid w:val="0027290C"/>
    <w:rsid w:val="002A15D9"/>
    <w:rsid w:val="002A615E"/>
    <w:rsid w:val="002B27F7"/>
    <w:rsid w:val="002B5F41"/>
    <w:rsid w:val="002D331E"/>
    <w:rsid w:val="002D4328"/>
    <w:rsid w:val="002D5D0C"/>
    <w:rsid w:val="002E1B54"/>
    <w:rsid w:val="002E42BE"/>
    <w:rsid w:val="0030023B"/>
    <w:rsid w:val="00301CDF"/>
    <w:rsid w:val="0030737E"/>
    <w:rsid w:val="003100C1"/>
    <w:rsid w:val="003148CA"/>
    <w:rsid w:val="00331FF3"/>
    <w:rsid w:val="003477E8"/>
    <w:rsid w:val="00370B1F"/>
    <w:rsid w:val="0037640B"/>
    <w:rsid w:val="003C470A"/>
    <w:rsid w:val="003D352E"/>
    <w:rsid w:val="003D373E"/>
    <w:rsid w:val="003EADFD"/>
    <w:rsid w:val="0041079E"/>
    <w:rsid w:val="0042588B"/>
    <w:rsid w:val="00442AED"/>
    <w:rsid w:val="00453783"/>
    <w:rsid w:val="0046318A"/>
    <w:rsid w:val="00472D78"/>
    <w:rsid w:val="00481B4B"/>
    <w:rsid w:val="00492D5D"/>
    <w:rsid w:val="004A0265"/>
    <w:rsid w:val="004A6234"/>
    <w:rsid w:val="004D4FB5"/>
    <w:rsid w:val="004D619E"/>
    <w:rsid w:val="004F103B"/>
    <w:rsid w:val="005109F6"/>
    <w:rsid w:val="00521ED9"/>
    <w:rsid w:val="00524AD6"/>
    <w:rsid w:val="00547DD9"/>
    <w:rsid w:val="0055490C"/>
    <w:rsid w:val="00597881"/>
    <w:rsid w:val="005A41F0"/>
    <w:rsid w:val="005A5998"/>
    <w:rsid w:val="005A700C"/>
    <w:rsid w:val="005B10F9"/>
    <w:rsid w:val="005B1D30"/>
    <w:rsid w:val="005B7576"/>
    <w:rsid w:val="005C0AED"/>
    <w:rsid w:val="005D654B"/>
    <w:rsid w:val="0060186C"/>
    <w:rsid w:val="00605082"/>
    <w:rsid w:val="00607DE9"/>
    <w:rsid w:val="00615203"/>
    <w:rsid w:val="00623B1F"/>
    <w:rsid w:val="0063352F"/>
    <w:rsid w:val="00633C05"/>
    <w:rsid w:val="00641AE6"/>
    <w:rsid w:val="00650D54"/>
    <w:rsid w:val="006534D7"/>
    <w:rsid w:val="006611BC"/>
    <w:rsid w:val="00663A4B"/>
    <w:rsid w:val="00665BE7"/>
    <w:rsid w:val="00670299"/>
    <w:rsid w:val="006733FB"/>
    <w:rsid w:val="00675ACA"/>
    <w:rsid w:val="0068191E"/>
    <w:rsid w:val="00681C7B"/>
    <w:rsid w:val="00692386"/>
    <w:rsid w:val="006B25C0"/>
    <w:rsid w:val="006C50A0"/>
    <w:rsid w:val="006E24AA"/>
    <w:rsid w:val="006E75C9"/>
    <w:rsid w:val="006F647B"/>
    <w:rsid w:val="00700CAE"/>
    <w:rsid w:val="00702F26"/>
    <w:rsid w:val="00706E30"/>
    <w:rsid w:val="007074F8"/>
    <w:rsid w:val="007137E1"/>
    <w:rsid w:val="00716272"/>
    <w:rsid w:val="007534E7"/>
    <w:rsid w:val="00762058"/>
    <w:rsid w:val="007836D3"/>
    <w:rsid w:val="007949FF"/>
    <w:rsid w:val="007B49BF"/>
    <w:rsid w:val="007B6759"/>
    <w:rsid w:val="007C35BB"/>
    <w:rsid w:val="007D67C1"/>
    <w:rsid w:val="007E2BE3"/>
    <w:rsid w:val="007E7869"/>
    <w:rsid w:val="007F1FAD"/>
    <w:rsid w:val="0080174D"/>
    <w:rsid w:val="00806C7C"/>
    <w:rsid w:val="00811044"/>
    <w:rsid w:val="00815224"/>
    <w:rsid w:val="0081798B"/>
    <w:rsid w:val="00837034"/>
    <w:rsid w:val="00850796"/>
    <w:rsid w:val="008549D5"/>
    <w:rsid w:val="00856D2D"/>
    <w:rsid w:val="00857C2C"/>
    <w:rsid w:val="008678F7"/>
    <w:rsid w:val="0088178D"/>
    <w:rsid w:val="008A3A31"/>
    <w:rsid w:val="008A7789"/>
    <w:rsid w:val="008B21FC"/>
    <w:rsid w:val="008B2B05"/>
    <w:rsid w:val="008C664F"/>
    <w:rsid w:val="008D7F92"/>
    <w:rsid w:val="008E0310"/>
    <w:rsid w:val="008F23AD"/>
    <w:rsid w:val="008F295B"/>
    <w:rsid w:val="0091042B"/>
    <w:rsid w:val="00911366"/>
    <w:rsid w:val="00917785"/>
    <w:rsid w:val="00921653"/>
    <w:rsid w:val="00933421"/>
    <w:rsid w:val="00943E22"/>
    <w:rsid w:val="00944810"/>
    <w:rsid w:val="009805DE"/>
    <w:rsid w:val="00997C75"/>
    <w:rsid w:val="009A41D4"/>
    <w:rsid w:val="009B43E9"/>
    <w:rsid w:val="009B5943"/>
    <w:rsid w:val="009B7F3B"/>
    <w:rsid w:val="009C5107"/>
    <w:rsid w:val="009E4279"/>
    <w:rsid w:val="009E7CEB"/>
    <w:rsid w:val="00A1079C"/>
    <w:rsid w:val="00A15912"/>
    <w:rsid w:val="00A2466D"/>
    <w:rsid w:val="00A31CBC"/>
    <w:rsid w:val="00A3332F"/>
    <w:rsid w:val="00A3765A"/>
    <w:rsid w:val="00A90AED"/>
    <w:rsid w:val="00A96743"/>
    <w:rsid w:val="00AA1927"/>
    <w:rsid w:val="00AA7836"/>
    <w:rsid w:val="00AD0217"/>
    <w:rsid w:val="00B04F64"/>
    <w:rsid w:val="00B10BAB"/>
    <w:rsid w:val="00B23E8F"/>
    <w:rsid w:val="00B31CF7"/>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7EC0"/>
    <w:rsid w:val="00C329B0"/>
    <w:rsid w:val="00C46282"/>
    <w:rsid w:val="00C46BA2"/>
    <w:rsid w:val="00C514B7"/>
    <w:rsid w:val="00C67250"/>
    <w:rsid w:val="00C8477D"/>
    <w:rsid w:val="00C87596"/>
    <w:rsid w:val="00C92599"/>
    <w:rsid w:val="00CA43BC"/>
    <w:rsid w:val="00CA5DAC"/>
    <w:rsid w:val="00CC0373"/>
    <w:rsid w:val="00CE4F68"/>
    <w:rsid w:val="00CF2B71"/>
    <w:rsid w:val="00CF6119"/>
    <w:rsid w:val="00D378D4"/>
    <w:rsid w:val="00D43CE9"/>
    <w:rsid w:val="00D6625D"/>
    <w:rsid w:val="00D91181"/>
    <w:rsid w:val="00DA27CB"/>
    <w:rsid w:val="00DC21BF"/>
    <w:rsid w:val="00DC49BE"/>
    <w:rsid w:val="00DC5EC8"/>
    <w:rsid w:val="00DE2472"/>
    <w:rsid w:val="00DE2736"/>
    <w:rsid w:val="00DE5EB2"/>
    <w:rsid w:val="00DF0083"/>
    <w:rsid w:val="00E07736"/>
    <w:rsid w:val="00E16C37"/>
    <w:rsid w:val="00E3446B"/>
    <w:rsid w:val="00E4055B"/>
    <w:rsid w:val="00E41218"/>
    <w:rsid w:val="00E41F22"/>
    <w:rsid w:val="00E449D7"/>
    <w:rsid w:val="00E63BA5"/>
    <w:rsid w:val="00E70CBC"/>
    <w:rsid w:val="00E76C76"/>
    <w:rsid w:val="00EA3C5E"/>
    <w:rsid w:val="00EB4DAA"/>
    <w:rsid w:val="00EC0D75"/>
    <w:rsid w:val="00EE09D3"/>
    <w:rsid w:val="00EF0088"/>
    <w:rsid w:val="00EF35A7"/>
    <w:rsid w:val="00F114F9"/>
    <w:rsid w:val="00F16BD3"/>
    <w:rsid w:val="00F20B03"/>
    <w:rsid w:val="00F305B8"/>
    <w:rsid w:val="00F3137F"/>
    <w:rsid w:val="00F3192A"/>
    <w:rsid w:val="00F34BAF"/>
    <w:rsid w:val="00F516C2"/>
    <w:rsid w:val="00F739B5"/>
    <w:rsid w:val="00F8107B"/>
    <w:rsid w:val="00F945FF"/>
    <w:rsid w:val="00F94833"/>
    <w:rsid w:val="00FC257A"/>
    <w:rsid w:val="00FF1101"/>
    <w:rsid w:val="00FF34EA"/>
    <w:rsid w:val="00FF57F0"/>
    <w:rsid w:val="01412A56"/>
    <w:rsid w:val="0173D656"/>
    <w:rsid w:val="01F5F192"/>
    <w:rsid w:val="04256929"/>
    <w:rsid w:val="05121F20"/>
    <w:rsid w:val="06D1503B"/>
    <w:rsid w:val="082D4919"/>
    <w:rsid w:val="086B5601"/>
    <w:rsid w:val="08F2B85C"/>
    <w:rsid w:val="094879E8"/>
    <w:rsid w:val="09680D31"/>
    <w:rsid w:val="0A505A0D"/>
    <w:rsid w:val="0A6AB14E"/>
    <w:rsid w:val="0A9C9833"/>
    <w:rsid w:val="0AF4C66A"/>
    <w:rsid w:val="0B76F1AD"/>
    <w:rsid w:val="0BAB57BB"/>
    <w:rsid w:val="0C27E559"/>
    <w:rsid w:val="0C2C57C1"/>
    <w:rsid w:val="0C386894"/>
    <w:rsid w:val="0C801AAA"/>
    <w:rsid w:val="0DDBE55F"/>
    <w:rsid w:val="0E21B3E7"/>
    <w:rsid w:val="0F48E50A"/>
    <w:rsid w:val="0FB6FCB6"/>
    <w:rsid w:val="0FBD8448"/>
    <w:rsid w:val="0FE56691"/>
    <w:rsid w:val="105BDEC3"/>
    <w:rsid w:val="107667E6"/>
    <w:rsid w:val="10A959B5"/>
    <w:rsid w:val="10C0CA75"/>
    <w:rsid w:val="11BEA1CA"/>
    <w:rsid w:val="12123847"/>
    <w:rsid w:val="12843B83"/>
    <w:rsid w:val="14437A79"/>
    <w:rsid w:val="146A8827"/>
    <w:rsid w:val="151E150F"/>
    <w:rsid w:val="1549D909"/>
    <w:rsid w:val="157CCAD8"/>
    <w:rsid w:val="15CDCEE7"/>
    <w:rsid w:val="15DF4ADA"/>
    <w:rsid w:val="169CC7BA"/>
    <w:rsid w:val="17189B39"/>
    <w:rsid w:val="18184AF9"/>
    <w:rsid w:val="1858E132"/>
    <w:rsid w:val="185E5AF3"/>
    <w:rsid w:val="188179CB"/>
    <w:rsid w:val="18B69044"/>
    <w:rsid w:val="195DDEFC"/>
    <w:rsid w:val="19B7EC0E"/>
    <w:rsid w:val="1A10A65A"/>
    <w:rsid w:val="1A8FE4E0"/>
    <w:rsid w:val="1B2385F7"/>
    <w:rsid w:val="1CEBBC1C"/>
    <w:rsid w:val="1F2E6063"/>
    <w:rsid w:val="20235CDE"/>
    <w:rsid w:val="2060C7B6"/>
    <w:rsid w:val="20FF2664"/>
    <w:rsid w:val="213AC92B"/>
    <w:rsid w:val="22B9AA95"/>
    <w:rsid w:val="2418B5C2"/>
    <w:rsid w:val="241E8965"/>
    <w:rsid w:val="2494D08D"/>
    <w:rsid w:val="257B2C39"/>
    <w:rsid w:val="257B3DB6"/>
    <w:rsid w:val="25B48623"/>
    <w:rsid w:val="26BF85FF"/>
    <w:rsid w:val="2716FC9A"/>
    <w:rsid w:val="28192D45"/>
    <w:rsid w:val="295ADA69"/>
    <w:rsid w:val="296C1540"/>
    <w:rsid w:val="2A2EB7AA"/>
    <w:rsid w:val="2B01CA16"/>
    <w:rsid w:val="2BCA880B"/>
    <w:rsid w:val="2BF1975F"/>
    <w:rsid w:val="2C49C691"/>
    <w:rsid w:val="2CA9D8ED"/>
    <w:rsid w:val="2E6B6FCC"/>
    <w:rsid w:val="2EB3E34C"/>
    <w:rsid w:val="2F6AE0BA"/>
    <w:rsid w:val="326036D3"/>
    <w:rsid w:val="32625B7D"/>
    <w:rsid w:val="3272D79E"/>
    <w:rsid w:val="32B90815"/>
    <w:rsid w:val="332107F7"/>
    <w:rsid w:val="33F57FA2"/>
    <w:rsid w:val="34413527"/>
    <w:rsid w:val="37835CC2"/>
    <w:rsid w:val="384C8013"/>
    <w:rsid w:val="387DDA18"/>
    <w:rsid w:val="39E41D61"/>
    <w:rsid w:val="3A01EE8B"/>
    <w:rsid w:val="3A64C126"/>
    <w:rsid w:val="3ADBAE0B"/>
    <w:rsid w:val="3B7FEDC2"/>
    <w:rsid w:val="3C093DC3"/>
    <w:rsid w:val="3CC1C752"/>
    <w:rsid w:val="3CE319A3"/>
    <w:rsid w:val="3D124CCC"/>
    <w:rsid w:val="3D398F4D"/>
    <w:rsid w:val="3D4433B1"/>
    <w:rsid w:val="3D69D4C0"/>
    <w:rsid w:val="3E21F9A8"/>
    <w:rsid w:val="3F27B628"/>
    <w:rsid w:val="3F3F8EBC"/>
    <w:rsid w:val="3F94A3D7"/>
    <w:rsid w:val="3FBDCA09"/>
    <w:rsid w:val="4049ED8E"/>
    <w:rsid w:val="405AE6C9"/>
    <w:rsid w:val="4065D777"/>
    <w:rsid w:val="4224BC5E"/>
    <w:rsid w:val="42CDFCEF"/>
    <w:rsid w:val="43140CE9"/>
    <w:rsid w:val="4317E079"/>
    <w:rsid w:val="433108D6"/>
    <w:rsid w:val="441A1884"/>
    <w:rsid w:val="44B44FB2"/>
    <w:rsid w:val="44D2FC22"/>
    <w:rsid w:val="44EE2B88"/>
    <w:rsid w:val="44F778D9"/>
    <w:rsid w:val="4624E199"/>
    <w:rsid w:val="464F813B"/>
    <w:rsid w:val="46E16737"/>
    <w:rsid w:val="475C6C8B"/>
    <w:rsid w:val="480479F9"/>
    <w:rsid w:val="480A9CE4"/>
    <w:rsid w:val="482F199B"/>
    <w:rsid w:val="48FCFA63"/>
    <w:rsid w:val="494227D6"/>
    <w:rsid w:val="49527126"/>
    <w:rsid w:val="49B72E96"/>
    <w:rsid w:val="4A16A5E6"/>
    <w:rsid w:val="4A1907F9"/>
    <w:rsid w:val="4A7031AB"/>
    <w:rsid w:val="4A7AE4F0"/>
    <w:rsid w:val="4CAA5C87"/>
    <w:rsid w:val="4D63FB7C"/>
    <w:rsid w:val="4DA764CF"/>
    <w:rsid w:val="4DB285B2"/>
    <w:rsid w:val="4E7BE571"/>
    <w:rsid w:val="4E95CC84"/>
    <w:rsid w:val="4F76AADE"/>
    <w:rsid w:val="528C19C0"/>
    <w:rsid w:val="53086334"/>
    <w:rsid w:val="5344E87F"/>
    <w:rsid w:val="54464B4D"/>
    <w:rsid w:val="54EBE5AB"/>
    <w:rsid w:val="5588FC06"/>
    <w:rsid w:val="561A87F3"/>
    <w:rsid w:val="57E380C1"/>
    <w:rsid w:val="57FE26FA"/>
    <w:rsid w:val="583626B2"/>
    <w:rsid w:val="58F53859"/>
    <w:rsid w:val="59168AAA"/>
    <w:rsid w:val="59699542"/>
    <w:rsid w:val="5984BC42"/>
    <w:rsid w:val="5A76AA82"/>
    <w:rsid w:val="5AE18E34"/>
    <w:rsid w:val="5B5A6879"/>
    <w:rsid w:val="5B60F00B"/>
    <w:rsid w:val="5B7CDE27"/>
    <w:rsid w:val="5D3A00D9"/>
    <w:rsid w:val="5D55E3D7"/>
    <w:rsid w:val="5E9890CD"/>
    <w:rsid w:val="5F51746B"/>
    <w:rsid w:val="5F6ECF26"/>
    <w:rsid w:val="5FE6E63C"/>
    <w:rsid w:val="6028103A"/>
    <w:rsid w:val="609D3E57"/>
    <w:rsid w:val="60D59371"/>
    <w:rsid w:val="60ED44CC"/>
    <w:rsid w:val="60EF0F67"/>
    <w:rsid w:val="61D19783"/>
    <w:rsid w:val="626D2B44"/>
    <w:rsid w:val="62A23D8A"/>
    <w:rsid w:val="63657A5E"/>
    <w:rsid w:val="637EA2BB"/>
    <w:rsid w:val="64732464"/>
    <w:rsid w:val="64C244E5"/>
    <w:rsid w:val="653ADA61"/>
    <w:rsid w:val="65981D56"/>
    <w:rsid w:val="65C2808A"/>
    <w:rsid w:val="6644ABCD"/>
    <w:rsid w:val="664C7900"/>
    <w:rsid w:val="66A3A2B2"/>
    <w:rsid w:val="6701608F"/>
    <w:rsid w:val="675E50EB"/>
    <w:rsid w:val="67F96375"/>
    <w:rsid w:val="68A8503C"/>
    <w:rsid w:val="68D86A54"/>
    <w:rsid w:val="68E31D13"/>
    <w:rsid w:val="68E5BB14"/>
    <w:rsid w:val="69584B30"/>
    <w:rsid w:val="697C4C8F"/>
    <w:rsid w:val="6A441B04"/>
    <w:rsid w:val="6A5DBEB4"/>
    <w:rsid w:val="6A686318"/>
    <w:rsid w:val="6CCD56CA"/>
    <w:rsid w:val="6D12E436"/>
    <w:rsid w:val="6D955F76"/>
    <w:rsid w:val="6DA003DA"/>
    <w:rsid w:val="6DEB7843"/>
    <w:rsid w:val="6F48EBC5"/>
    <w:rsid w:val="70F0CCF9"/>
    <w:rsid w:val="710B561C"/>
    <w:rsid w:val="71E7BB4D"/>
    <w:rsid w:val="71EE42DF"/>
    <w:rsid w:val="72BA685D"/>
    <w:rsid w:val="72DA184C"/>
    <w:rsid w:val="730AB169"/>
    <w:rsid w:val="75176E89"/>
    <w:rsid w:val="75C2DD56"/>
    <w:rsid w:val="760B317C"/>
    <w:rsid w:val="76329B25"/>
    <w:rsid w:val="76C479C1"/>
    <w:rsid w:val="773B01FF"/>
    <w:rsid w:val="784F0F4B"/>
    <w:rsid w:val="7857BB87"/>
    <w:rsid w:val="798858BF"/>
    <w:rsid w:val="7A7E86E2"/>
    <w:rsid w:val="7B8E9D93"/>
    <w:rsid w:val="7C0C47CD"/>
    <w:rsid w:val="7CC8E79B"/>
    <w:rsid w:val="7DB627A4"/>
    <w:rsid w:val="7DFD1B04"/>
    <w:rsid w:val="7EC63E55"/>
    <w:rsid w:val="7FA559F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2E9B5C6"/>
  <w15:chartTrackingRefBased/>
  <w15:docId w15:val="{18F78886-3308-4B69-8F6C-F26900D1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05AE6C9"/>
    <w:rPr>
      <w:sz w:val="24"/>
      <w:szCs w:val="24"/>
      <w:lang w:val="es-EC" w:eastAsia="ar-SA"/>
    </w:rPr>
  </w:style>
  <w:style w:type="paragraph" w:styleId="Ttulo1">
    <w:name w:val="heading 1"/>
    <w:basedOn w:val="Normal"/>
    <w:next w:val="Normal"/>
    <w:uiPriority w:val="1"/>
    <w:qFormat/>
    <w:rsid w:val="405AE6C9"/>
    <w:pPr>
      <w:keepNext/>
      <w:spacing w:before="240" w:after="60"/>
      <w:outlineLvl w:val="0"/>
    </w:pPr>
    <w:rPr>
      <w:rFonts w:ascii="Arial" w:hAnsi="Arial" w:cs="Arial"/>
      <w:b/>
      <w:bCs/>
      <w:sz w:val="32"/>
      <w:szCs w:val="32"/>
    </w:rPr>
  </w:style>
  <w:style w:type="paragraph" w:styleId="Ttulo2">
    <w:name w:val="heading 2"/>
    <w:basedOn w:val="Normal"/>
    <w:next w:val="Normal"/>
    <w:link w:val="Ttulo2Car"/>
    <w:uiPriority w:val="1"/>
    <w:qFormat/>
    <w:rsid w:val="405AE6C9"/>
    <w:pPr>
      <w:keepNext/>
      <w:spacing w:before="240" w:after="60"/>
      <w:outlineLvl w:val="1"/>
    </w:pPr>
    <w:rPr>
      <w:rFonts w:ascii="Arial" w:hAnsi="Arial" w:cs="Arial"/>
      <w:b/>
      <w:bCs/>
      <w:i/>
      <w:iCs/>
      <w:sz w:val="28"/>
      <w:szCs w:val="28"/>
    </w:rPr>
  </w:style>
  <w:style w:type="paragraph" w:styleId="Ttulo3">
    <w:name w:val="heading 3"/>
    <w:basedOn w:val="Normal"/>
    <w:next w:val="Normal"/>
    <w:uiPriority w:val="1"/>
    <w:qFormat/>
    <w:rsid w:val="405AE6C9"/>
    <w:pPr>
      <w:keepNext/>
      <w:spacing w:before="240" w:after="60"/>
      <w:outlineLvl w:val="2"/>
    </w:pPr>
    <w:rPr>
      <w:rFonts w:ascii="Arial" w:hAnsi="Arial" w:cs="Arial"/>
      <w:b/>
      <w:bCs/>
      <w:sz w:val="26"/>
      <w:szCs w:val="26"/>
    </w:rPr>
  </w:style>
  <w:style w:type="paragraph" w:styleId="Ttulo4">
    <w:name w:val="heading 4"/>
    <w:basedOn w:val="Normal"/>
    <w:next w:val="Normal"/>
    <w:uiPriority w:val="1"/>
    <w:qFormat/>
    <w:rsid w:val="405AE6C9"/>
    <w:pPr>
      <w:keepNext/>
      <w:spacing w:line="360" w:lineRule="auto"/>
      <w:ind w:left="1148" w:hanging="864"/>
      <w:jc w:val="both"/>
      <w:outlineLvl w:val="3"/>
    </w:pPr>
    <w:rPr>
      <w:rFonts w:ascii="Arial Narrow" w:hAnsi="Arial Narrow" w:cs="Arial"/>
      <w:b/>
      <w:bCs/>
    </w:rPr>
  </w:style>
  <w:style w:type="paragraph" w:styleId="Ttulo5">
    <w:name w:val="heading 5"/>
    <w:basedOn w:val="Normal"/>
    <w:next w:val="Normal"/>
    <w:link w:val="Ttulo5Car"/>
    <w:uiPriority w:val="1"/>
    <w:qFormat/>
    <w:rsid w:val="405AE6C9"/>
    <w:pPr>
      <w:widowControl w:val="0"/>
      <w:spacing w:before="240" w:after="60" w:line="240" w:lineRule="atLeast"/>
      <w:jc w:val="both"/>
      <w:outlineLvl w:val="4"/>
    </w:pPr>
    <w:rPr>
      <w:rFonts w:ascii="Arial" w:hAnsi="Arial"/>
      <w:sz w:val="22"/>
      <w:szCs w:val="22"/>
      <w:lang w:val="en-US" w:eastAsia="en-US"/>
    </w:rPr>
  </w:style>
  <w:style w:type="paragraph" w:styleId="Ttulo6">
    <w:name w:val="heading 6"/>
    <w:basedOn w:val="Normal"/>
    <w:next w:val="Normal"/>
    <w:link w:val="Ttulo6Car"/>
    <w:uiPriority w:val="1"/>
    <w:qFormat/>
    <w:rsid w:val="405AE6C9"/>
    <w:pPr>
      <w:widowControl w:val="0"/>
      <w:spacing w:before="240" w:after="60" w:line="240" w:lineRule="atLeast"/>
      <w:jc w:val="both"/>
      <w:outlineLvl w:val="5"/>
    </w:pPr>
    <w:rPr>
      <w:rFonts w:ascii="Arial" w:hAnsi="Arial"/>
      <w:i/>
      <w:iCs/>
      <w:sz w:val="22"/>
      <w:szCs w:val="22"/>
      <w:lang w:val="en-US" w:eastAsia="en-US"/>
    </w:rPr>
  </w:style>
  <w:style w:type="paragraph" w:styleId="Ttulo7">
    <w:name w:val="heading 7"/>
    <w:basedOn w:val="Normal"/>
    <w:next w:val="Normal"/>
    <w:uiPriority w:val="1"/>
    <w:qFormat/>
    <w:rsid w:val="405AE6C9"/>
    <w:pPr>
      <w:keepNext/>
      <w:ind w:left="1296" w:hanging="1296"/>
      <w:jc w:val="center"/>
      <w:outlineLvl w:val="6"/>
    </w:pPr>
    <w:rPr>
      <w:rFonts w:ascii="Book Antiqua" w:hAnsi="Book Antiqua" w:cs="Book Antiqua"/>
      <w:b/>
      <w:bCs/>
      <w:sz w:val="40"/>
      <w:szCs w:val="40"/>
    </w:rPr>
  </w:style>
  <w:style w:type="paragraph" w:styleId="Ttulo8">
    <w:name w:val="heading 8"/>
    <w:basedOn w:val="Normal"/>
    <w:next w:val="Normal"/>
    <w:link w:val="Ttulo8Car"/>
    <w:uiPriority w:val="1"/>
    <w:qFormat/>
    <w:rsid w:val="405AE6C9"/>
    <w:pPr>
      <w:widowControl w:val="0"/>
      <w:spacing w:before="240" w:after="60" w:line="240" w:lineRule="atLeast"/>
      <w:jc w:val="both"/>
      <w:outlineLvl w:val="7"/>
    </w:pPr>
    <w:rPr>
      <w:rFonts w:ascii="Arial" w:hAnsi="Arial"/>
      <w:i/>
      <w:iCs/>
      <w:sz w:val="20"/>
      <w:szCs w:val="20"/>
      <w:lang w:val="en-US" w:eastAsia="en-US"/>
    </w:rPr>
  </w:style>
  <w:style w:type="paragraph" w:styleId="Ttulo9">
    <w:name w:val="heading 9"/>
    <w:basedOn w:val="Normal"/>
    <w:next w:val="Normal"/>
    <w:uiPriority w:val="1"/>
    <w:qFormat/>
    <w:rsid w:val="405AE6C9"/>
    <w:pPr>
      <w:keepNext/>
      <w:ind w:left="1584" w:hanging="1584"/>
      <w:jc w:val="center"/>
      <w:outlineLvl w:val="8"/>
    </w:pPr>
    <w:rPr>
      <w:rFonts w:ascii="Book Antiqua" w:hAnsi="Book Antiqua" w:cs="Book Antiqua"/>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uiPriority w:val="1"/>
    <w:rsid w:val="405AE6C9"/>
    <w:pPr>
      <w:keepNext/>
      <w:spacing w:before="240" w:after="120"/>
    </w:pPr>
    <w:rPr>
      <w:rFonts w:ascii="Arial" w:eastAsia="Microsoft YaHei" w:hAnsi="Arial" w:cs="Mangal"/>
      <w:sz w:val="28"/>
      <w:szCs w:val="28"/>
    </w:rPr>
  </w:style>
  <w:style w:type="paragraph" w:styleId="Textoindependiente">
    <w:name w:val="Body Text"/>
    <w:basedOn w:val="Normal"/>
    <w:uiPriority w:val="1"/>
    <w:rsid w:val="405AE6C9"/>
    <w:pPr>
      <w:jc w:val="both"/>
    </w:pPr>
    <w:rPr>
      <w:rFonts w:ascii="Arial" w:hAnsi="Arial" w:cs="Arial"/>
      <w:lang w:val="es-AR"/>
    </w:rPr>
  </w:style>
  <w:style w:type="paragraph" w:styleId="Lista">
    <w:name w:val="List"/>
    <w:basedOn w:val="Textoindependiente"/>
    <w:uiPriority w:val="1"/>
    <w:rsid w:val="405AE6C9"/>
    <w:rPr>
      <w:rFonts w:cs="Mangal"/>
    </w:rPr>
  </w:style>
  <w:style w:type="paragraph" w:customStyle="1" w:styleId="Etiqueta">
    <w:name w:val="Etiqueta"/>
    <w:basedOn w:val="Normal"/>
    <w:uiPriority w:val="1"/>
    <w:rsid w:val="405AE6C9"/>
    <w:pPr>
      <w:spacing w:before="120" w:after="120"/>
    </w:pPr>
    <w:rPr>
      <w:rFonts w:cs="Mangal"/>
      <w:i/>
      <w:iCs/>
    </w:rPr>
  </w:style>
  <w:style w:type="paragraph" w:customStyle="1" w:styleId="ndice">
    <w:name w:val="Índice"/>
    <w:basedOn w:val="Normal"/>
    <w:uiPriority w:val="1"/>
    <w:rsid w:val="405AE6C9"/>
    <w:rPr>
      <w:rFonts w:cs="Mangal"/>
    </w:rPr>
  </w:style>
  <w:style w:type="paragraph" w:styleId="Encabezado">
    <w:name w:val="header"/>
    <w:basedOn w:val="Normal"/>
    <w:uiPriority w:val="1"/>
    <w:rsid w:val="405AE6C9"/>
  </w:style>
  <w:style w:type="paragraph" w:styleId="Piedepgina">
    <w:name w:val="footer"/>
    <w:basedOn w:val="Normal"/>
    <w:uiPriority w:val="1"/>
    <w:rsid w:val="405AE6C9"/>
  </w:style>
  <w:style w:type="paragraph" w:styleId="ndice1">
    <w:name w:val="index 1"/>
    <w:basedOn w:val="Normal"/>
    <w:next w:val="Normal"/>
    <w:uiPriority w:val="1"/>
    <w:rsid w:val="405AE6C9"/>
    <w:pPr>
      <w:ind w:left="240" w:hanging="240"/>
    </w:pPr>
  </w:style>
  <w:style w:type="paragraph" w:styleId="Ttulodendice">
    <w:name w:val="index heading"/>
    <w:basedOn w:val="Normal"/>
    <w:next w:val="ndice1"/>
    <w:uiPriority w:val="1"/>
    <w:rsid w:val="405AE6C9"/>
  </w:style>
  <w:style w:type="paragraph" w:styleId="TDC1">
    <w:name w:val="toc 1"/>
    <w:basedOn w:val="Normal"/>
    <w:next w:val="Normal"/>
    <w:uiPriority w:val="39"/>
    <w:rsid w:val="405AE6C9"/>
    <w:pPr>
      <w:spacing w:before="120" w:after="120"/>
    </w:pPr>
    <w:rPr>
      <w:rFonts w:ascii="Calibri" w:hAnsi="Calibri"/>
      <w:b/>
      <w:bCs/>
      <w:caps/>
      <w:sz w:val="20"/>
      <w:szCs w:val="20"/>
    </w:rPr>
  </w:style>
  <w:style w:type="paragraph" w:styleId="TDC2">
    <w:name w:val="toc 2"/>
    <w:basedOn w:val="Normal"/>
    <w:next w:val="Normal"/>
    <w:uiPriority w:val="39"/>
    <w:rsid w:val="405AE6C9"/>
    <w:pPr>
      <w:ind w:left="240"/>
    </w:pPr>
    <w:rPr>
      <w:rFonts w:ascii="Calibri" w:hAnsi="Calibri"/>
      <w:smallCaps/>
      <w:sz w:val="20"/>
      <w:szCs w:val="20"/>
    </w:rPr>
  </w:style>
  <w:style w:type="paragraph" w:styleId="TDC3">
    <w:name w:val="toc 3"/>
    <w:basedOn w:val="Normal"/>
    <w:next w:val="Normal"/>
    <w:uiPriority w:val="39"/>
    <w:rsid w:val="405AE6C9"/>
    <w:pPr>
      <w:ind w:left="480"/>
    </w:pPr>
    <w:rPr>
      <w:rFonts w:ascii="Calibri" w:hAnsi="Calibri"/>
      <w:i/>
      <w:iCs/>
      <w:sz w:val="20"/>
      <w:szCs w:val="20"/>
    </w:rPr>
  </w:style>
  <w:style w:type="paragraph" w:customStyle="1" w:styleId="Textoindependiente31">
    <w:name w:val="Texto independiente 31"/>
    <w:basedOn w:val="Normal"/>
    <w:uiPriority w:val="1"/>
    <w:rsid w:val="405AE6C9"/>
    <w:rPr>
      <w:rFonts w:ascii="Arial" w:hAnsi="Arial" w:cs="Arial"/>
      <w:i/>
      <w:iCs/>
      <w:color w:val="0000FF"/>
    </w:rPr>
  </w:style>
  <w:style w:type="paragraph" w:customStyle="1" w:styleId="TableText">
    <w:name w:val="Table Text"/>
    <w:basedOn w:val="Normal"/>
    <w:uiPriority w:val="1"/>
    <w:rsid w:val="405AE6C9"/>
    <w:pPr>
      <w:spacing w:after="120"/>
    </w:pPr>
    <w:rPr>
      <w:rFonts w:ascii="Arial" w:hAnsi="Arial" w:cs="Arial"/>
      <w:sz w:val="20"/>
      <w:szCs w:val="20"/>
      <w:lang w:val="en-US"/>
    </w:rPr>
  </w:style>
  <w:style w:type="paragraph" w:customStyle="1" w:styleId="Sangra3detindependiente1">
    <w:name w:val="Sangría 3 de t. independiente1"/>
    <w:basedOn w:val="Normal"/>
    <w:uiPriority w:val="1"/>
    <w:rsid w:val="405AE6C9"/>
    <w:pPr>
      <w:spacing w:line="360" w:lineRule="auto"/>
      <w:ind w:left="426"/>
      <w:jc w:val="both"/>
    </w:pPr>
    <w:rPr>
      <w:rFonts w:ascii="Arial" w:hAnsi="Arial" w:cs="Arial"/>
      <w:sz w:val="22"/>
      <w:szCs w:val="22"/>
    </w:rPr>
  </w:style>
  <w:style w:type="paragraph" w:styleId="Textodeglobo">
    <w:name w:val="Balloon Text"/>
    <w:basedOn w:val="Normal"/>
    <w:uiPriority w:val="1"/>
    <w:rsid w:val="405AE6C9"/>
    <w:rPr>
      <w:rFonts w:ascii="Tahoma" w:hAnsi="Tahoma" w:cs="Tahoma"/>
      <w:sz w:val="16"/>
      <w:szCs w:val="16"/>
    </w:rPr>
  </w:style>
  <w:style w:type="paragraph" w:styleId="Sangradetextonormal">
    <w:name w:val="Body Text Indent"/>
    <w:basedOn w:val="Normal"/>
    <w:uiPriority w:val="1"/>
    <w:rsid w:val="405AE6C9"/>
    <w:pPr>
      <w:ind w:left="3240" w:hanging="900"/>
      <w:jc w:val="both"/>
    </w:pPr>
    <w:rPr>
      <w:rFonts w:ascii="Book Antiqua" w:hAnsi="Book Antiqua" w:cs="Book Antiqua"/>
      <w:i/>
      <w:iCs/>
      <w:color w:val="0000FF"/>
    </w:rPr>
  </w:style>
  <w:style w:type="paragraph" w:customStyle="1" w:styleId="Sangra2detindependiente1">
    <w:name w:val="Sangría 2 de t. independiente1"/>
    <w:basedOn w:val="Normal"/>
    <w:uiPriority w:val="1"/>
    <w:rsid w:val="405AE6C9"/>
    <w:pPr>
      <w:ind w:left="2835"/>
      <w:jc w:val="both"/>
    </w:pPr>
    <w:rPr>
      <w:rFonts w:ascii="Book Antiqua" w:hAnsi="Book Antiqua" w:cs="Book Antiqua"/>
      <w:i/>
      <w:iCs/>
      <w:color w:val="0000FF"/>
    </w:rPr>
  </w:style>
  <w:style w:type="paragraph" w:styleId="TDC4">
    <w:name w:val="toc 4"/>
    <w:basedOn w:val="ndice"/>
    <w:uiPriority w:val="1"/>
    <w:rsid w:val="405AE6C9"/>
    <w:pPr>
      <w:ind w:left="720"/>
    </w:pPr>
    <w:rPr>
      <w:rFonts w:ascii="Calibri" w:hAnsi="Calibri" w:cs="Times New Roman"/>
      <w:sz w:val="18"/>
      <w:szCs w:val="18"/>
    </w:rPr>
  </w:style>
  <w:style w:type="paragraph" w:styleId="TDC5">
    <w:name w:val="toc 5"/>
    <w:basedOn w:val="ndice"/>
    <w:uiPriority w:val="1"/>
    <w:rsid w:val="405AE6C9"/>
    <w:pPr>
      <w:ind w:left="960"/>
    </w:pPr>
    <w:rPr>
      <w:rFonts w:ascii="Calibri" w:hAnsi="Calibri" w:cs="Times New Roman"/>
      <w:sz w:val="18"/>
      <w:szCs w:val="18"/>
    </w:rPr>
  </w:style>
  <w:style w:type="paragraph" w:styleId="TDC6">
    <w:name w:val="toc 6"/>
    <w:basedOn w:val="ndice"/>
    <w:uiPriority w:val="1"/>
    <w:rsid w:val="405AE6C9"/>
    <w:pPr>
      <w:ind w:left="1200"/>
    </w:pPr>
    <w:rPr>
      <w:rFonts w:ascii="Calibri" w:hAnsi="Calibri" w:cs="Times New Roman"/>
      <w:sz w:val="18"/>
      <w:szCs w:val="18"/>
    </w:rPr>
  </w:style>
  <w:style w:type="paragraph" w:styleId="TDC7">
    <w:name w:val="toc 7"/>
    <w:basedOn w:val="ndice"/>
    <w:uiPriority w:val="1"/>
    <w:rsid w:val="405AE6C9"/>
    <w:pPr>
      <w:ind w:left="1440"/>
    </w:pPr>
    <w:rPr>
      <w:rFonts w:ascii="Calibri" w:hAnsi="Calibri" w:cs="Times New Roman"/>
      <w:sz w:val="18"/>
      <w:szCs w:val="18"/>
    </w:rPr>
  </w:style>
  <w:style w:type="paragraph" w:styleId="TDC8">
    <w:name w:val="toc 8"/>
    <w:basedOn w:val="ndice"/>
    <w:uiPriority w:val="1"/>
    <w:rsid w:val="405AE6C9"/>
    <w:pPr>
      <w:ind w:left="1680"/>
    </w:pPr>
    <w:rPr>
      <w:rFonts w:ascii="Calibri" w:hAnsi="Calibri" w:cs="Times New Roman"/>
      <w:sz w:val="18"/>
      <w:szCs w:val="18"/>
    </w:rPr>
  </w:style>
  <w:style w:type="paragraph" w:styleId="TDC9">
    <w:name w:val="toc 9"/>
    <w:basedOn w:val="ndice"/>
    <w:uiPriority w:val="1"/>
    <w:rsid w:val="405AE6C9"/>
    <w:pPr>
      <w:ind w:left="1920"/>
    </w:pPr>
    <w:rPr>
      <w:rFonts w:ascii="Calibri" w:hAnsi="Calibri" w:cs="Times New Roman"/>
      <w:sz w:val="18"/>
      <w:szCs w:val="18"/>
    </w:rPr>
  </w:style>
  <w:style w:type="paragraph" w:customStyle="1" w:styleId="ndicel10">
    <w:name w:val="Índicel 10"/>
    <w:basedOn w:val="ndice"/>
    <w:uiPriority w:val="1"/>
    <w:rsid w:val="405AE6C9"/>
    <w:pPr>
      <w:tabs>
        <w:tab w:val="right" w:leader="dot" w:pos="7425"/>
      </w:tabs>
      <w:ind w:left="2547"/>
    </w:pPr>
  </w:style>
  <w:style w:type="paragraph" w:customStyle="1" w:styleId="Contenidodelatabla">
    <w:name w:val="Contenido de la tabla"/>
    <w:basedOn w:val="Normal"/>
    <w:uiPriority w:val="1"/>
    <w:rsid w:val="405AE6C9"/>
  </w:style>
  <w:style w:type="paragraph" w:customStyle="1" w:styleId="Encabezadodelatabla">
    <w:name w:val="Encabezado de la tabla"/>
    <w:basedOn w:val="Contenidodelatabla"/>
    <w:uiPriority w:val="1"/>
    <w:rsid w:val="405AE6C9"/>
    <w:pPr>
      <w:jc w:val="center"/>
    </w:pPr>
    <w:rPr>
      <w:b/>
      <w:bCs/>
    </w:rPr>
  </w:style>
  <w:style w:type="paragraph" w:styleId="Mapadeldocumento">
    <w:name w:val="Document Map"/>
    <w:basedOn w:val="Normal"/>
    <w:link w:val="MapadeldocumentoCar"/>
    <w:uiPriority w:val="99"/>
    <w:semiHidden/>
    <w:unhideWhenUsed/>
    <w:rsid w:val="405AE6C9"/>
    <w:rPr>
      <w:rFonts w:ascii="Tahoma" w:hAnsi="Tahoma" w:cs="Tahoma"/>
      <w:sz w:val="16"/>
      <w:szCs w:val="16"/>
    </w:rPr>
  </w:style>
  <w:style w:type="character" w:customStyle="1" w:styleId="MapadeldocumentoCar">
    <w:name w:val="Mapa del documento Car"/>
    <w:link w:val="Mapadeldocumento"/>
    <w:uiPriority w:val="99"/>
    <w:semiHidden/>
    <w:rsid w:val="405AE6C9"/>
    <w:rPr>
      <w:rFonts w:ascii="Tahoma" w:hAnsi="Tahoma" w:cs="Tahoma"/>
      <w:noProof w:val="0"/>
      <w:sz w:val="16"/>
      <w:szCs w:val="16"/>
      <w:lang w:val="es-EC" w:eastAsia="ar-SA"/>
    </w:rPr>
  </w:style>
  <w:style w:type="paragraph" w:styleId="Sangra3detindependiente">
    <w:name w:val="Body Text Indent 3"/>
    <w:basedOn w:val="Normal"/>
    <w:link w:val="Sangra3detindependienteCar"/>
    <w:uiPriority w:val="99"/>
    <w:semiHidden/>
    <w:unhideWhenUsed/>
    <w:rsid w:val="405AE6C9"/>
    <w:pPr>
      <w:spacing w:after="120"/>
      <w:ind w:left="283"/>
    </w:pPr>
    <w:rPr>
      <w:sz w:val="16"/>
      <w:szCs w:val="16"/>
    </w:rPr>
  </w:style>
  <w:style w:type="character" w:customStyle="1" w:styleId="Sangra3detindependienteCar">
    <w:name w:val="Sangría 3 de t. independiente Car"/>
    <w:link w:val="Sangra3detindependiente"/>
    <w:uiPriority w:val="99"/>
    <w:semiHidden/>
    <w:rsid w:val="405AE6C9"/>
    <w:rPr>
      <w:noProof w:val="0"/>
      <w:sz w:val="16"/>
      <w:szCs w:val="16"/>
      <w:lang w:val="es-EC" w:eastAsia="ar-SA"/>
    </w:rPr>
  </w:style>
  <w:style w:type="paragraph" w:customStyle="1" w:styleId="TtulodeTDC">
    <w:name w:val="Título de TDC"/>
    <w:basedOn w:val="Ttulo1"/>
    <w:next w:val="Normal"/>
    <w:uiPriority w:val="39"/>
    <w:semiHidden/>
    <w:unhideWhenUsed/>
    <w:qFormat/>
    <w:rsid w:val="405AE6C9"/>
    <w:pPr>
      <w:spacing w:before="480" w:after="0" w:line="276" w:lineRule="auto"/>
    </w:pPr>
    <w:rPr>
      <w:rFonts w:ascii="Cambria" w:hAnsi="Cambria" w:cs="Times New Roman"/>
      <w:color w:val="365F91"/>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405AE6C9"/>
    <w:pPr>
      <w:spacing w:beforeAutospacing="1" w:afterAutospacing="1"/>
    </w:pPr>
    <w:rPr>
      <w:lang w:eastAsia="es-ES"/>
    </w:rPr>
  </w:style>
  <w:style w:type="paragraph" w:styleId="Prrafodelista">
    <w:name w:val="List Paragraph"/>
    <w:basedOn w:val="Normal"/>
    <w:uiPriority w:val="34"/>
    <w:qFormat/>
    <w:rsid w:val="405AE6C9"/>
    <w:pPr>
      <w:ind w:left="720"/>
      <w:contextualSpacing/>
    </w:pPr>
    <w:rPr>
      <w:lang w:eastAsia="es-ES"/>
    </w:rPr>
  </w:style>
  <w:style w:type="paragraph" w:customStyle="1" w:styleId="listparagraph">
    <w:name w:val="listparagraph"/>
    <w:basedOn w:val="Normal"/>
    <w:uiPriority w:val="1"/>
    <w:rsid w:val="405AE6C9"/>
    <w:pPr>
      <w:spacing w:line="240" w:lineRule="atLeast"/>
      <w:ind w:left="720"/>
    </w:pPr>
    <w:rPr>
      <w:sz w:val="20"/>
      <w:szCs w:val="20"/>
      <w:lang w:eastAsia="es-ES"/>
    </w:rPr>
  </w:style>
  <w:style w:type="character" w:customStyle="1" w:styleId="Ttulo2Car">
    <w:name w:val="Título 2 Car"/>
    <w:link w:val="Ttulo2"/>
    <w:uiPriority w:val="1"/>
    <w:rsid w:val="405AE6C9"/>
    <w:rPr>
      <w:rFonts w:ascii="Arial" w:hAnsi="Arial" w:cs="Arial"/>
      <w:b/>
      <w:bCs/>
      <w:i/>
      <w:iCs/>
      <w:noProof w:val="0"/>
      <w:sz w:val="28"/>
      <w:szCs w:val="28"/>
      <w:lang w:val="es-EC" w:eastAsia="ar-SA"/>
    </w:rPr>
  </w:style>
  <w:style w:type="character" w:customStyle="1" w:styleId="Ttulo5Car">
    <w:name w:val="Título 5 Car"/>
    <w:link w:val="Ttulo5"/>
    <w:uiPriority w:val="1"/>
    <w:rsid w:val="405AE6C9"/>
    <w:rPr>
      <w:rFonts w:ascii="Arial" w:hAnsi="Arial"/>
      <w:noProof w:val="0"/>
      <w:sz w:val="22"/>
      <w:szCs w:val="22"/>
      <w:lang w:val="en-US" w:eastAsia="en-US"/>
    </w:rPr>
  </w:style>
  <w:style w:type="character" w:customStyle="1" w:styleId="Ttulo6Car">
    <w:name w:val="Título 6 Car"/>
    <w:link w:val="Ttulo6"/>
    <w:uiPriority w:val="1"/>
    <w:rsid w:val="405AE6C9"/>
    <w:rPr>
      <w:rFonts w:ascii="Arial" w:hAnsi="Arial"/>
      <w:i/>
      <w:iCs/>
      <w:noProof w:val="0"/>
      <w:sz w:val="22"/>
      <w:szCs w:val="22"/>
      <w:lang w:val="en-US" w:eastAsia="en-US"/>
    </w:rPr>
  </w:style>
  <w:style w:type="character" w:customStyle="1" w:styleId="Ttulo8Car">
    <w:name w:val="Título 8 Car"/>
    <w:link w:val="Ttulo8"/>
    <w:uiPriority w:val="1"/>
    <w:rsid w:val="405AE6C9"/>
    <w:rPr>
      <w:rFonts w:ascii="Arial" w:hAnsi="Arial"/>
      <w:i/>
      <w:iCs/>
      <w:noProof w:val="0"/>
      <w:lang w:val="en-US" w:eastAsia="en-US"/>
    </w:rPr>
  </w:style>
  <w:style w:type="paragraph" w:customStyle="1" w:styleId="InfoBlue">
    <w:name w:val="InfoBlue"/>
    <w:basedOn w:val="Normal"/>
    <w:next w:val="Textoindependiente"/>
    <w:uiPriority w:val="1"/>
    <w:rsid w:val="405AE6C9"/>
    <w:pPr>
      <w:widowControl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uiPriority w:val="1"/>
    <w:rsid w:val="405AE6C9"/>
    <w:pPr>
      <w:spacing w:after="120" w:line="240" w:lineRule="atLeast"/>
      <w:ind w:left="450"/>
    </w:pPr>
    <w:rPr>
      <w:i/>
      <w:iCs/>
      <w:color w:val="0000FF"/>
      <w:sz w:val="20"/>
      <w:szCs w:val="20"/>
      <w:lang w:val="en-US" w:eastAsia="en-US"/>
    </w:rPr>
  </w:style>
  <w:style w:type="paragraph" w:styleId="Ttulo">
    <w:name w:val="Title"/>
    <w:basedOn w:val="Normal"/>
    <w:next w:val="Normal"/>
    <w:link w:val="TtuloCar"/>
    <w:uiPriority w:val="10"/>
    <w:qFormat/>
    <w:rsid w:val="405AE6C9"/>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05AE6C9"/>
    <w:rPr>
      <w:rFonts w:eastAsiaTheme="minorEastAsia"/>
      <w:color w:val="5A5A5A"/>
    </w:rPr>
  </w:style>
  <w:style w:type="paragraph" w:styleId="Cita">
    <w:name w:val="Quote"/>
    <w:basedOn w:val="Normal"/>
    <w:next w:val="Normal"/>
    <w:link w:val="CitaCar"/>
    <w:uiPriority w:val="29"/>
    <w:qFormat/>
    <w:rsid w:val="405AE6C9"/>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05AE6C9"/>
    <w:pPr>
      <w:spacing w:before="360" w:after="360"/>
      <w:ind w:left="864" w:right="864"/>
      <w:jc w:val="center"/>
    </w:pPr>
    <w:rPr>
      <w:i/>
      <w:iCs/>
      <w:color w:val="4472C4" w:themeColor="accent1"/>
    </w:rPr>
  </w:style>
  <w:style w:type="character" w:customStyle="1" w:styleId="TtuloCar">
    <w:name w:val="Título Car"/>
    <w:basedOn w:val="Fuentedeprrafopredeter"/>
    <w:link w:val="Ttulo"/>
    <w:uiPriority w:val="10"/>
    <w:rsid w:val="405AE6C9"/>
    <w:rPr>
      <w:rFonts w:asciiTheme="majorHAnsi" w:eastAsiaTheme="majorEastAsia" w:hAnsiTheme="majorHAnsi" w:cstheme="majorBidi"/>
      <w:noProof w:val="0"/>
      <w:sz w:val="56"/>
      <w:szCs w:val="56"/>
      <w:lang w:val="es-EC"/>
    </w:rPr>
  </w:style>
  <w:style w:type="character" w:customStyle="1" w:styleId="SubttuloCar">
    <w:name w:val="Subtítulo Car"/>
    <w:basedOn w:val="Fuentedeprrafopredeter"/>
    <w:link w:val="Subttulo"/>
    <w:uiPriority w:val="11"/>
    <w:rsid w:val="405AE6C9"/>
    <w:rPr>
      <w:rFonts w:ascii="Times New Roman" w:eastAsiaTheme="minorEastAsia" w:hAnsi="Times New Roman" w:cs="Times New Roman"/>
      <w:noProof w:val="0"/>
      <w:color w:val="5A5A5A"/>
      <w:lang w:val="es-EC"/>
    </w:rPr>
  </w:style>
  <w:style w:type="character" w:customStyle="1" w:styleId="CitaCar">
    <w:name w:val="Cita Car"/>
    <w:basedOn w:val="Fuentedeprrafopredeter"/>
    <w:link w:val="Cita"/>
    <w:uiPriority w:val="29"/>
    <w:rsid w:val="405AE6C9"/>
    <w:rPr>
      <w:i/>
      <w:iCs/>
      <w:noProof w:val="0"/>
      <w:color w:val="404040" w:themeColor="text1" w:themeTint="BF"/>
      <w:lang w:val="es-EC"/>
    </w:rPr>
  </w:style>
  <w:style w:type="character" w:customStyle="1" w:styleId="CitadestacadaCar">
    <w:name w:val="Cita destacada Car"/>
    <w:basedOn w:val="Fuentedeprrafopredeter"/>
    <w:link w:val="Citadestacada"/>
    <w:uiPriority w:val="30"/>
    <w:rsid w:val="405AE6C9"/>
    <w:rPr>
      <w:i/>
      <w:iCs/>
      <w:noProof w:val="0"/>
      <w:color w:val="4472C4" w:themeColor="accent1"/>
      <w:lang w:val="es-EC"/>
    </w:rPr>
  </w:style>
  <w:style w:type="paragraph" w:styleId="Textonotaalfinal">
    <w:name w:val="endnote text"/>
    <w:basedOn w:val="Normal"/>
    <w:link w:val="TextonotaalfinalCar"/>
    <w:uiPriority w:val="99"/>
    <w:semiHidden/>
    <w:unhideWhenUsed/>
    <w:rsid w:val="405AE6C9"/>
    <w:rPr>
      <w:sz w:val="20"/>
      <w:szCs w:val="20"/>
    </w:rPr>
  </w:style>
  <w:style w:type="character" w:customStyle="1" w:styleId="TextonotaalfinalCar">
    <w:name w:val="Texto nota al final Car"/>
    <w:basedOn w:val="Fuentedeprrafopredeter"/>
    <w:link w:val="Textonotaalfinal"/>
    <w:uiPriority w:val="99"/>
    <w:semiHidden/>
    <w:rsid w:val="405AE6C9"/>
    <w:rPr>
      <w:noProof w:val="0"/>
      <w:sz w:val="20"/>
      <w:szCs w:val="20"/>
      <w:lang w:val="es-EC"/>
    </w:rPr>
  </w:style>
  <w:style w:type="paragraph" w:styleId="Textonotapie">
    <w:name w:val="footnote text"/>
    <w:basedOn w:val="Normal"/>
    <w:link w:val="TextonotapieCar"/>
    <w:uiPriority w:val="99"/>
    <w:semiHidden/>
    <w:unhideWhenUsed/>
    <w:rsid w:val="405AE6C9"/>
    <w:rPr>
      <w:sz w:val="20"/>
      <w:szCs w:val="20"/>
    </w:rPr>
  </w:style>
  <w:style w:type="character" w:customStyle="1" w:styleId="TextonotapieCar">
    <w:name w:val="Texto nota pie Car"/>
    <w:basedOn w:val="Fuentedeprrafopredeter"/>
    <w:link w:val="Textonotapie"/>
    <w:uiPriority w:val="99"/>
    <w:semiHidden/>
    <w:rsid w:val="405AE6C9"/>
    <w:rPr>
      <w:noProof w:val="0"/>
      <w:sz w:val="20"/>
      <w:szCs w:val="20"/>
      <w:lang w:val="es-EC"/>
    </w:rPr>
  </w:style>
  <w:style w:type="paragraph" w:styleId="TtuloTDC">
    <w:name w:val="TOC Heading"/>
    <w:basedOn w:val="Ttulo1"/>
    <w:next w:val="Normal"/>
    <w:uiPriority w:val="39"/>
    <w:unhideWhenUsed/>
    <w:qFormat/>
    <w:rsid w:val="007B49BF"/>
    <w:pPr>
      <w:keepLines/>
      <w:spacing w:after="0" w:line="259" w:lineRule="auto"/>
      <w:outlineLvl w:val="9"/>
    </w:pPr>
    <w:rPr>
      <w:rFonts w:asciiTheme="majorHAnsi" w:eastAsiaTheme="majorEastAsia" w:hAnsiTheme="majorHAnsi" w:cstheme="majorBidi"/>
      <w:b w:val="0"/>
      <w:bCs w:val="0"/>
      <w:color w:val="2F5496" w:themeColor="accent1" w:themeShade="BF"/>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536FB-4EDD-4C16-BAF5-F0B6E3F3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25</TotalTime>
  <Pages>1</Pages>
  <Words>3971</Words>
  <Characters>21841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CESAR FRANCISCO  CARRION LOAIZA</cp:lastModifiedBy>
  <cp:revision>154</cp:revision>
  <cp:lastPrinted>1900-01-01T05:00:00Z</cp:lastPrinted>
  <dcterms:created xsi:type="dcterms:W3CDTF">2022-06-28T19:16:00Z</dcterms:created>
  <dcterms:modified xsi:type="dcterms:W3CDTF">2022-07-20T17:05:00Z</dcterms:modified>
</cp:coreProperties>
</file>